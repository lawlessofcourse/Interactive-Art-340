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031DA76" w14:textId="59C146F4" w:rsidR="004F6773" w:rsidRPr="00A42CA7" w:rsidRDefault="00E83DAF">
      <w:pPr>
        <w:pStyle w:val="Title1"/>
        <w:rPr>
          <w:szCs w:val="32"/>
        </w:rPr>
      </w:pPr>
      <w:r>
        <w:rPr>
          <w:szCs w:val="32"/>
        </w:rPr>
        <w:t>Project 1 Paper and String Installation</w:t>
      </w:r>
      <w:r w:rsidR="004F6773">
        <w:rPr>
          <w:szCs w:val="32"/>
        </w:rPr>
        <w:t xml:space="preserve"> </w:t>
      </w:r>
      <w:r w:rsidR="004F6773" w:rsidRPr="00A42CA7">
        <w:rPr>
          <w:szCs w:val="32"/>
        </w:rPr>
        <w:br/>
      </w:r>
    </w:p>
    <w:tbl>
      <w:tblPr>
        <w:tblW w:w="9359" w:type="dxa"/>
        <w:tblInd w:w="111" w:type="dxa"/>
        <w:tblLayout w:type="fixed"/>
        <w:tblLook w:val="0000" w:firstRow="0" w:lastRow="0" w:firstColumn="0" w:lastColumn="0" w:noHBand="0" w:noVBand="0"/>
      </w:tblPr>
      <w:tblGrid>
        <w:gridCol w:w="4854"/>
        <w:gridCol w:w="4505"/>
      </w:tblGrid>
      <w:tr w:rsidR="000C5980" w:rsidRPr="00A42CA7" w14:paraId="6CDD1C77" w14:textId="77777777" w:rsidTr="000C5980">
        <w:trPr>
          <w:trHeight w:val="1667"/>
        </w:trPr>
        <w:tc>
          <w:tcPr>
            <w:tcW w:w="4854" w:type="dxa"/>
          </w:tcPr>
          <w:p w14:paraId="13968AAE" w14:textId="3988308E" w:rsidR="000C5980" w:rsidRPr="00A42CA7" w:rsidRDefault="005339FD">
            <w:pPr>
              <w:pStyle w:val="SMCAuthor"/>
              <w:snapToGrid w:val="0"/>
              <w:rPr>
                <w:sz w:val="20"/>
                <w:lang w:val="en-US"/>
              </w:rPr>
            </w:pPr>
            <w:r>
              <w:rPr>
                <w:sz w:val="20"/>
                <w:lang w:val="en-US"/>
              </w:rPr>
              <w:t>Jack Lawless</w:t>
            </w:r>
          </w:p>
          <w:p w14:paraId="1152F654" w14:textId="656F59D9" w:rsidR="000C5980" w:rsidRPr="00A42CA7" w:rsidRDefault="001E2A12" w:rsidP="001E2A12">
            <w:pPr>
              <w:pStyle w:val="SMCAffiliation"/>
              <w:snapToGrid w:val="0"/>
              <w:rPr>
                <w:sz w:val="20"/>
                <w:lang w:val="en-US"/>
              </w:rPr>
            </w:pPr>
            <w:r>
              <w:rPr>
                <w:sz w:val="20"/>
                <w:lang w:val="en-US"/>
              </w:rPr>
              <w:t>Fourth Year</w:t>
            </w:r>
          </w:p>
          <w:p w14:paraId="36C0B071" w14:textId="18B19D86" w:rsidR="000C5980" w:rsidRPr="00A42CA7" w:rsidRDefault="005339FD" w:rsidP="008E463C">
            <w:pPr>
              <w:pStyle w:val="SMCAffiliation"/>
              <w:rPr>
                <w:sz w:val="20"/>
                <w:lang w:val="en-US"/>
              </w:rPr>
            </w:pPr>
            <w:r>
              <w:rPr>
                <w:rFonts w:ascii="Courier New" w:hAnsi="Courier New"/>
                <w:sz w:val="20"/>
                <w:lang w:val="en-US"/>
              </w:rPr>
              <w:t>jl126247@umconnect.umt.edu</w:t>
            </w:r>
          </w:p>
        </w:tc>
        <w:tc>
          <w:tcPr>
            <w:tcW w:w="4505" w:type="dxa"/>
          </w:tcPr>
          <w:p w14:paraId="193DA65E" w14:textId="36538BD0" w:rsidR="000C5980" w:rsidRPr="00A42CA7" w:rsidRDefault="00E83DAF" w:rsidP="000C5980">
            <w:pPr>
              <w:pStyle w:val="SMCAuthor"/>
              <w:snapToGrid w:val="0"/>
              <w:rPr>
                <w:sz w:val="20"/>
                <w:lang w:val="en-US"/>
              </w:rPr>
            </w:pPr>
            <w:r>
              <w:rPr>
                <w:sz w:val="20"/>
                <w:lang w:val="en-US"/>
              </w:rPr>
              <w:t>Chris</w:t>
            </w:r>
          </w:p>
          <w:p w14:paraId="6D241C7E" w14:textId="79D3DB54" w:rsidR="000C5980" w:rsidRPr="00A42CA7" w:rsidRDefault="001E2A12" w:rsidP="000C5980">
            <w:pPr>
              <w:pStyle w:val="SMCAffiliation"/>
              <w:snapToGrid w:val="0"/>
              <w:rPr>
                <w:sz w:val="20"/>
                <w:lang w:val="en-US"/>
              </w:rPr>
            </w:pPr>
            <w:r>
              <w:rPr>
                <w:sz w:val="20"/>
                <w:lang w:val="en-US"/>
              </w:rPr>
              <w:t>Third Year</w:t>
            </w:r>
          </w:p>
          <w:p w14:paraId="1D65FE65" w14:textId="4DEED2BD" w:rsidR="000C5980" w:rsidRPr="000C5980" w:rsidRDefault="001E2A12" w:rsidP="000C5980">
            <w:pPr>
              <w:pStyle w:val="SMCAuthor"/>
              <w:snapToGrid w:val="0"/>
              <w:rPr>
                <w:b w:val="0"/>
                <w:sz w:val="20"/>
                <w:lang w:val="en-US"/>
              </w:rPr>
            </w:pPr>
            <w:r>
              <w:rPr>
                <w:rFonts w:ascii="Courier New" w:hAnsi="Courier New"/>
                <w:b w:val="0"/>
                <w:sz w:val="20"/>
                <w:lang w:val="en-US"/>
              </w:rPr>
              <w:t>Buddyiscool34@gmail.com</w:t>
            </w:r>
          </w:p>
        </w:tc>
      </w:tr>
    </w:tbl>
    <w:p w14:paraId="7999EEC6" w14:textId="77777777" w:rsidR="004F6773" w:rsidRPr="00A42CA7" w:rsidRDefault="004F6773">
      <w:pPr>
        <w:sectPr w:rsidR="004F6773" w:rsidRPr="00A42CA7">
          <w:headerReference w:type="even" r:id="rId8"/>
          <w:headerReference w:type="default" r:id="rId9"/>
          <w:footerReference w:type="even" r:id="rId10"/>
          <w:footerReference w:type="default" r:id="rId11"/>
          <w:headerReference w:type="first" r:id="rId12"/>
          <w:footerReference w:type="first" r:id="rId13"/>
          <w:pgSz w:w="11905" w:h="16837"/>
          <w:pgMar w:top="1145" w:right="1077" w:bottom="1418" w:left="1077" w:header="720" w:footer="720" w:gutter="0"/>
          <w:cols w:space="720"/>
          <w:docGrid w:linePitch="272"/>
        </w:sectPr>
      </w:pPr>
    </w:p>
    <w:p w14:paraId="216A115A" w14:textId="77777777" w:rsidR="004F6773" w:rsidRPr="00A42CA7" w:rsidRDefault="004F6773">
      <w:pPr>
        <w:pStyle w:val="AbstractHeading"/>
      </w:pPr>
      <w:r w:rsidRPr="00A42CA7">
        <w:t>ABSTRACT</w:t>
      </w:r>
    </w:p>
    <w:p w14:paraId="7D286110" w14:textId="77777777" w:rsidR="00BD2A66" w:rsidRPr="00BD2A66" w:rsidRDefault="000C6B8C" w:rsidP="00283ED7">
      <w:pPr>
        <w:pStyle w:val="AbstractText"/>
      </w:pPr>
      <w:r>
        <w:t xml:space="preserve">Project One was an attempt to </w:t>
      </w:r>
      <w:r w:rsidR="00633122">
        <w:t xml:space="preserve">make an interactive installation that was made entirely out of paper, string, tape and nothing more. In our project we decided to make a hanging piece where the audience could pull on strings to make the piece move in unique ways. </w:t>
      </w:r>
    </w:p>
    <w:p w14:paraId="1120ABEF" w14:textId="77777777" w:rsidR="004F6773" w:rsidRPr="00A42CA7" w:rsidRDefault="004F6773">
      <w:pPr>
        <w:pStyle w:val="BodyText"/>
        <w:spacing w:before="120" w:line="252" w:lineRule="auto"/>
      </w:pPr>
    </w:p>
    <w:p w14:paraId="2D70B2E3" w14:textId="77777777" w:rsidR="004F6773" w:rsidRPr="00A42CA7" w:rsidRDefault="009172EE">
      <w:pPr>
        <w:pStyle w:val="First-LevelHeadings"/>
      </w:pPr>
      <w:r>
        <w:t>Introduction</w:t>
      </w:r>
    </w:p>
    <w:p w14:paraId="578B77BE" w14:textId="77777777" w:rsidR="00633122" w:rsidRDefault="00633122" w:rsidP="00CE2D7B">
      <w:pPr>
        <w:pStyle w:val="BodyText"/>
      </w:pPr>
      <w:r>
        <w:t xml:space="preserve">In this project we were to transform or create a space into an interactive art piece using only paper, tape and string. Chris and I tried to create a piece that consisted of a series of hanging strings that had paper balls attached to the and ‘control strings’ that were used as levers to engage the piece in movement. The audience would pull on these levers displacing the strings creating movement, and when the movements paired it creates an illusion of patterned movements that engages the audience into interacting more. </w:t>
      </w:r>
    </w:p>
    <w:p w14:paraId="1C7DA697" w14:textId="77777777" w:rsidR="00C66551" w:rsidRDefault="00C66551">
      <w:pPr>
        <w:pStyle w:val="First-LevelHeadings"/>
      </w:pPr>
      <w:r>
        <w:t>Content</w:t>
      </w:r>
    </w:p>
    <w:p w14:paraId="35CC9850" w14:textId="77777777" w:rsidR="00C66551" w:rsidRDefault="00633122" w:rsidP="00283ED7">
      <w:pPr>
        <w:pStyle w:val="NumItem"/>
      </w:pPr>
      <w:r>
        <w:t xml:space="preserve">Our project was an attempt to make a visual field that could be manipulated through physical actions of the viewer. </w:t>
      </w:r>
    </w:p>
    <w:p w14:paraId="04FC0BD5" w14:textId="77777777" w:rsidR="00C66551" w:rsidRDefault="00564E56" w:rsidP="00283ED7">
      <w:pPr>
        <w:pStyle w:val="NumItem"/>
      </w:pPr>
      <w:r>
        <w:t xml:space="preserve">We decided to do this idea for the project because it seemed visually interesting and a challenge to complete. We wanted to create something interactive that also had aesthetic beauty and would capture the viewer. The idea was based off an installation I saw, it was modified to fit the requirements for the project and to engage the viewer in an interactive way. If resources and time were not such a factor I would have wished to cover an entire room in hanging strings so that the experience would be encapsulating, as well as making the interaction more intriguing by creating different rigging systems that would move the strings in unexpected ways. </w:t>
      </w:r>
    </w:p>
    <w:p w14:paraId="545EAAE4" w14:textId="585BDB3F" w:rsidR="00BB2B0F" w:rsidRDefault="00C34399" w:rsidP="00283ED7">
      <w:pPr>
        <w:pStyle w:val="NumItem"/>
      </w:pPr>
      <w:r>
        <w:t xml:space="preserve">This idea stemmed from an installation I saw that consisted of ping pong balls with LED lights inside attached to strings which were attached to servo motors. The artist was able to control the movement of the ping pong balls by controlling the servo motors with his computer. Also, he was able to change the color within the ping pong balls from his computer. This really captivated me and made me want to create something similar that was more interactive. </w:t>
      </w:r>
      <w:r w:rsidR="004214BD">
        <w:t>Obviously,</w:t>
      </w:r>
      <w:r>
        <w:t xml:space="preserve"> we did not have the time or resources to do an installation as </w:t>
      </w:r>
      <w:r w:rsidR="002B2BF9">
        <w:t>intense</w:t>
      </w:r>
      <w:r>
        <w:t xml:space="preserve"> as this </w:t>
      </w:r>
      <w:r w:rsidR="005339FD">
        <w:t>one,</w:t>
      </w:r>
      <w:r>
        <w:t xml:space="preserve"> but we did have the necessary </w:t>
      </w:r>
      <w:r>
        <w:t xml:space="preserve">materials to recreate something similar. This was a huge inspiration and motivation for the project and I even had other students come up to me and say that it reminded them of the </w:t>
      </w:r>
      <w:r w:rsidR="002B2BF9">
        <w:t xml:space="preserve">ping pong ball installation. </w:t>
      </w:r>
    </w:p>
    <w:p w14:paraId="4ECED5BA" w14:textId="47EB68FD" w:rsidR="00C66551" w:rsidRDefault="002B2BF9" w:rsidP="00283ED7">
      <w:pPr>
        <w:pStyle w:val="NumItem"/>
      </w:pPr>
      <w:r>
        <w:t>I started with sketches thinking about how to create a field of strings that could be manipulated physically. We figured out a rig that could do just that.</w:t>
      </w:r>
      <w:r w:rsidR="005339FD">
        <w:t xml:space="preserve"> It took trial and error to get there but we were able to make a simple rig out of paper and string. From the rig hung strings that could be lifted up by a participant pulling on a separate designated string. </w:t>
      </w:r>
    </w:p>
    <w:p w14:paraId="6FEA25CC" w14:textId="19975C39" w:rsidR="00283ED7" w:rsidRDefault="002B2BF9" w:rsidP="00283ED7">
      <w:pPr>
        <w:pStyle w:val="NumItem"/>
      </w:pPr>
      <w:r>
        <w:t xml:space="preserve">The rigging took awhile to create and set up to start working. </w:t>
      </w:r>
      <w:r w:rsidR="00F529E6">
        <w:t>Unfortunately,</w:t>
      </w:r>
      <w:r>
        <w:t xml:space="preserve"> that’s all we got done. We got the </w:t>
      </w:r>
      <w:r w:rsidR="004214BD">
        <w:t>initial</w:t>
      </w:r>
      <w:r>
        <w:t xml:space="preserve"> set up for the project installed but ran out of time. We only had one string controlling one part of the install. </w:t>
      </w:r>
      <w:r w:rsidR="005339FD">
        <w:t xml:space="preserve">There were no aesthetics and it was small, it was easy for the viewer to dismiss due to its incompletion. </w:t>
      </w:r>
    </w:p>
    <w:p w14:paraId="04B8EC2A" w14:textId="707D62C8" w:rsidR="00283ED7" w:rsidRDefault="002B2BF9" w:rsidP="00283ED7">
      <w:pPr>
        <w:pStyle w:val="NumItem"/>
      </w:pPr>
      <w:r>
        <w:t xml:space="preserve">I found time is your enemy and you have to fight against it. We did not have the project complete and as our peers said it was more of an object rather than an interactive installation. I would have loved to make the installation big enough to where someone could just walk in the middle of it and be surrounded by the hanging strings. </w:t>
      </w:r>
      <w:r w:rsidR="005339FD">
        <w:t xml:space="preserve">Also, I would have loved to add technology to this idea. Such as the ping pong ball installation, only instead it being just an installation it would be interactive too. For example, what if you took the ping ball installation, made it accessible to the audience, and underneath would be pressure plates. You could track the participant and change colors based on where they step, illuminating only the lights near the participant. Or the strings could raise and lower dependent upon the participants positions and movements. </w:t>
      </w:r>
    </w:p>
    <w:p w14:paraId="4548ADD9" w14:textId="1543847A" w:rsidR="00283ED7" w:rsidRDefault="002B2BF9" w:rsidP="00283ED7">
      <w:pPr>
        <w:pStyle w:val="NumItem"/>
      </w:pPr>
      <w:r>
        <w:t>If I were to continue on the project I would approach it more like the example of the ping pong ball installation. I would base the install on a bigger scale with easier controls for the audience. Also, as an aesthetic I would introduce colors and a changing venue to give the audience a sense of exploration.</w:t>
      </w:r>
      <w:r w:rsidR="005339FD">
        <w:t xml:space="preserve"> </w:t>
      </w:r>
    </w:p>
    <w:p w14:paraId="10422637" w14:textId="3F4935C1" w:rsidR="00283ED7" w:rsidRDefault="002B2BF9" w:rsidP="00283ED7">
      <w:pPr>
        <w:pStyle w:val="NumItem"/>
      </w:pPr>
      <w:r>
        <w:t xml:space="preserve">This project was challenging, </w:t>
      </w:r>
      <w:r w:rsidR="004214BD">
        <w:t>due</w:t>
      </w:r>
      <w:r>
        <w:t xml:space="preserve"> to limitations within resources and time. </w:t>
      </w:r>
      <w:r w:rsidR="00F529E6">
        <w:t xml:space="preserve">But, we learned a lot from it. You have to think about every detail when doing an installation, where it is, what is the message, how does the audience interact, how do they react, etc. </w:t>
      </w:r>
      <w:r w:rsidR="005339FD">
        <w:t xml:space="preserve">Now we have a better idea of what an interactive installation actually is. It takes in the viewer and requires them to participate in order to receive anything back from it. That being said, it is better to change the total environment for the viewer, to make them feel encapsulated </w:t>
      </w:r>
      <w:r w:rsidR="005339FD">
        <w:lastRenderedPageBreak/>
        <w:t xml:space="preserve">and in control. </w:t>
      </w:r>
      <w:r w:rsidR="009F4CB3">
        <w:t xml:space="preserve">I will keep this in mind on the upcoming projects. </w:t>
      </w:r>
    </w:p>
    <w:p w14:paraId="0429DE66" w14:textId="515B1D43" w:rsidR="00283ED7" w:rsidRDefault="00E83DAF" w:rsidP="00283ED7">
      <w:pPr>
        <w:pStyle w:val="Second-LevelHeadings"/>
      </w:pPr>
      <w:r>
        <w:t xml:space="preserve">Supporting </w:t>
      </w:r>
      <w:r w:rsidR="00283ED7">
        <w:t>Material</w:t>
      </w:r>
      <w:r>
        <w:rPr>
          <w:noProof/>
        </w:rPr>
        <w:drawing>
          <wp:inline distT="0" distB="0" distL="0" distR="0" wp14:anchorId="2352904F" wp14:editId="5FBED0ED">
            <wp:extent cx="2951480" cy="2213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_pic1.jpg"/>
                    <pic:cNvPicPr/>
                  </pic:nvPicPr>
                  <pic:blipFill>
                    <a:blip r:embed="rId14"/>
                    <a:stretch>
                      <a:fillRect/>
                    </a:stretch>
                  </pic:blipFill>
                  <pic:spPr>
                    <a:xfrm>
                      <a:off x="0" y="0"/>
                      <a:ext cx="2951480" cy="2213913"/>
                    </a:xfrm>
                    <a:prstGeom prst="rect">
                      <a:avLst/>
                    </a:prstGeom>
                  </pic:spPr>
                </pic:pic>
              </a:graphicData>
            </a:graphic>
          </wp:inline>
        </w:drawing>
      </w:r>
    </w:p>
    <w:p w14:paraId="1D3283D3" w14:textId="7F5972F0" w:rsidR="00E83DAF" w:rsidRPr="00E83DAF" w:rsidRDefault="00E83DAF" w:rsidP="00E83DAF">
      <w:pPr>
        <w:pStyle w:val="Caption"/>
      </w:pPr>
      <w:r w:rsidRPr="00E83DAF">
        <w:rPr>
          <w:b/>
        </w:rPr>
        <w:t>Figure 1.</w:t>
      </w:r>
      <w:r>
        <w:t xml:space="preserve"> Project 1 installation: Participant pulls on string to raise the paper bar. </w:t>
      </w:r>
    </w:p>
    <w:p w14:paraId="259B4DD6" w14:textId="5205CCE7" w:rsidR="00E83DAF" w:rsidRPr="00E83DAF" w:rsidRDefault="00E83DAF" w:rsidP="00E83DAF">
      <w:pPr>
        <w:pStyle w:val="BodyText"/>
        <w:keepNext/>
        <w:spacing w:before="120" w:line="252" w:lineRule="auto"/>
        <w:jc w:val="center"/>
        <w:rPr>
          <w:b/>
        </w:rPr>
      </w:pPr>
      <w:r>
        <w:rPr>
          <w:noProof/>
        </w:rPr>
        <w:drawing>
          <wp:inline distT="0" distB="0" distL="0" distR="0" wp14:anchorId="1BEE0086" wp14:editId="3C016954">
            <wp:extent cx="3103880" cy="2328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1 install picture.jpg"/>
                    <pic:cNvPicPr/>
                  </pic:nvPicPr>
                  <pic:blipFill>
                    <a:blip r:embed="rId15"/>
                    <a:stretch>
                      <a:fillRect/>
                    </a:stretch>
                  </pic:blipFill>
                  <pic:spPr>
                    <a:xfrm>
                      <a:off x="0" y="0"/>
                      <a:ext cx="3103880" cy="2328545"/>
                    </a:xfrm>
                    <a:prstGeom prst="rect">
                      <a:avLst/>
                    </a:prstGeom>
                  </pic:spPr>
                </pic:pic>
              </a:graphicData>
            </a:graphic>
          </wp:inline>
        </w:drawing>
      </w:r>
    </w:p>
    <w:p w14:paraId="3CA23B9A" w14:textId="74B96882" w:rsidR="004F6773" w:rsidRPr="00517B88" w:rsidRDefault="004F6773" w:rsidP="00B63FE3">
      <w:pPr>
        <w:pStyle w:val="Caption"/>
      </w:pPr>
      <w:r w:rsidRPr="00517B88">
        <w:rPr>
          <w:b/>
        </w:rPr>
        <w:t>Figure</w:t>
      </w:r>
      <w:r w:rsidR="00E83DAF">
        <w:rPr>
          <w:b/>
        </w:rPr>
        <w:t xml:space="preserve"> 2</w:t>
      </w:r>
      <w:r w:rsidRPr="00517B88">
        <w:t xml:space="preserve">. </w:t>
      </w:r>
      <w:r w:rsidR="00E83DAF">
        <w:t xml:space="preserve">Picture of Project 1 with another angle for size reference and rig setup. </w:t>
      </w:r>
    </w:p>
    <w:p w14:paraId="7924FD80" w14:textId="77777777" w:rsidR="00D92231" w:rsidRPr="00A42CA7" w:rsidRDefault="00D92231" w:rsidP="00CE2D7B">
      <w:pPr>
        <w:pStyle w:val="BodyText"/>
      </w:pPr>
    </w:p>
    <w:p w14:paraId="02C104B0" w14:textId="77777777" w:rsidR="004F6773" w:rsidRDefault="009172EE" w:rsidP="00CE2D7B">
      <w:pPr>
        <w:pStyle w:val="First-LevelHeadings"/>
      </w:pPr>
      <w:r>
        <w:t>Conclusions</w:t>
      </w:r>
    </w:p>
    <w:p w14:paraId="1154FA5B" w14:textId="77777777" w:rsidR="001E2A12" w:rsidRDefault="00DD6357" w:rsidP="001E2A12">
      <w:pPr>
        <w:pStyle w:val="BodyText"/>
        <w:spacing w:before="120" w:line="252" w:lineRule="auto"/>
      </w:pPr>
      <w:r>
        <w:t xml:space="preserve">This project was challenging. It made you think and develop under limited circumstances. </w:t>
      </w:r>
      <w:r w:rsidR="00F2637F">
        <w:t>The hardest part about creating an interactive installation is how to connect the audience. How do we get them enveloped in this interactive install and make them want to enjoy it further? Well first off, its hard to do something as complicated as that with just paper, tape and string. I learned that we have to change the participants environment, encapsulate them within the installation that begs them to participate.</w:t>
      </w:r>
    </w:p>
    <w:p w14:paraId="389E49B7" w14:textId="77777777" w:rsidR="009B077F" w:rsidRDefault="00F2637F" w:rsidP="001E2A12">
      <w:pPr>
        <w:pStyle w:val="BodyText"/>
        <w:spacing w:before="120" w:line="252" w:lineRule="auto"/>
        <w:ind w:firstLine="720"/>
      </w:pPr>
      <w:r>
        <w:t xml:space="preserve"> I would have loved to create something like this on a larger scale with more resources then just paper tape and string.</w:t>
      </w:r>
      <w:r w:rsidR="009B077F">
        <w:t xml:space="preserve"> I would like to take the idea of the ping pong led install and our own and combine them into an interactive light piece.</w:t>
      </w:r>
    </w:p>
    <w:p w14:paraId="41DD7B93" w14:textId="3700A05B" w:rsidR="004F6773" w:rsidRPr="00A42CA7" w:rsidRDefault="00F2637F" w:rsidP="009B077F">
      <w:pPr>
        <w:pStyle w:val="BodyText"/>
        <w:spacing w:before="120" w:line="252" w:lineRule="auto"/>
        <w:ind w:firstLine="720"/>
      </w:pPr>
      <w:bookmarkStart w:id="0" w:name="_GoBack"/>
      <w:bookmarkEnd w:id="0"/>
      <w:r>
        <w:t xml:space="preserve">This project gave me further insight on how to approach an interactive installation. You have to figure out every detail and step before constructing. It’s better to have everything laid out before hand and have every detail accounted for to receive good results. This project was fun and challenging, it definitely gave me new insight and ideas for future projects in this class and on my own. </w:t>
      </w:r>
    </w:p>
    <w:p w14:paraId="40570D2B" w14:textId="77777777" w:rsidR="004F6773" w:rsidRDefault="004F6773" w:rsidP="00C672CE">
      <w:pPr>
        <w:pStyle w:val="BodyText"/>
        <w:suppressAutoHyphens/>
        <w:spacing w:before="120" w:line="252" w:lineRule="auto"/>
        <w:ind w:left="397"/>
      </w:pPr>
    </w:p>
    <w:sectPr w:rsidR="004F6773" w:rsidSect="00CE2D7B">
      <w:type w:val="continuous"/>
      <w:pgSz w:w="11905" w:h="16837"/>
      <w:pgMar w:top="1145" w:right="1077" w:bottom="1418" w:left="1077" w:header="720" w:footer="720" w:gutter="0"/>
      <w:cols w:num="2" w:space="45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C64C8" w14:textId="77777777" w:rsidR="00416E23" w:rsidRDefault="00416E23">
      <w:r>
        <w:separator/>
      </w:r>
    </w:p>
  </w:endnote>
  <w:endnote w:type="continuationSeparator" w:id="0">
    <w:p w14:paraId="07612211" w14:textId="77777777" w:rsidR="00416E23" w:rsidRDefault="00416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Mono">
    <w:altName w:val="Times New Roman"/>
    <w:panose1 w:val="020B0604020202020204"/>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Liberation Sans">
    <w:altName w:val="Times New Roman"/>
    <w:panose1 w:val="020B0604020202020204"/>
    <w:charset w:val="00"/>
    <w:family w:val="auto"/>
    <w:notTrueType/>
    <w:pitch w:val="variable"/>
    <w:sig w:usb0="00000003" w:usb1="00000000" w:usb2="00000000" w:usb3="00000000" w:csb0="00000001" w:csb1="00000000"/>
  </w:font>
  <w:font w:name="DejaVu Sans">
    <w:altName w:val="STIXGeneral"/>
    <w:panose1 w:val="020B0604020202020204"/>
    <w:charset w:val="A1"/>
    <w:family w:val="swiss"/>
    <w:pitch w:val="variable"/>
    <w:sig w:usb0="E7003EFF" w:usb1="D200FDFF" w:usb2="00042029" w:usb3="00000000" w:csb0="800001F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18470" w14:textId="77777777" w:rsidR="000C6B8C" w:rsidRDefault="000C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D5B53" w14:textId="77777777" w:rsidR="000C6B8C" w:rsidRDefault="000C6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7B1F8" w14:textId="77777777" w:rsidR="000C6B8C" w:rsidRDefault="000C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4D03A" w14:textId="77777777" w:rsidR="00416E23" w:rsidRDefault="00416E23">
      <w:r>
        <w:separator/>
      </w:r>
    </w:p>
  </w:footnote>
  <w:footnote w:type="continuationSeparator" w:id="0">
    <w:p w14:paraId="0794667D" w14:textId="77777777" w:rsidR="00416E23" w:rsidRDefault="00416E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2428" w14:textId="77777777" w:rsidR="000C6B8C" w:rsidRDefault="000C6B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F4FC2" w14:textId="77777777" w:rsidR="000C6B8C" w:rsidRDefault="000C6B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A24DE" w14:textId="77777777" w:rsidR="000C6B8C" w:rsidRDefault="000C6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1C166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1F4299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2E16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3EC8B7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334C4E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4640A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FA509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3A2D4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669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3082B5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pStyle w:val="First-LevelHeadings"/>
      <w:lvlText w:val="%1."/>
      <w:lvlJc w:val="left"/>
      <w:pPr>
        <w:tabs>
          <w:tab w:val="num" w:pos="0"/>
        </w:tabs>
        <w:ind w:left="420" w:hanging="420"/>
      </w:pPr>
      <w:rPr>
        <w:rFonts w:cs="Times New Roman"/>
      </w:rPr>
    </w:lvl>
    <w:lvl w:ilvl="1">
      <w:start w:val="1"/>
      <w:numFmt w:val="decimal"/>
      <w:pStyle w:val="Second-LevelHeadings"/>
      <w:lvlText w:val="%1.%2"/>
      <w:lvlJc w:val="left"/>
      <w:pPr>
        <w:tabs>
          <w:tab w:val="num" w:pos="360"/>
        </w:tabs>
      </w:pPr>
      <w:rPr>
        <w:rFonts w:cs="Times New Roman"/>
      </w:rPr>
    </w:lvl>
    <w:lvl w:ilvl="2">
      <w:start w:val="1"/>
      <w:numFmt w:val="decimal"/>
      <w:pStyle w:val="Third-LevelHeadinds"/>
      <w:suff w:val="space"/>
      <w:lvlText w:val="%1.%2.%3"/>
      <w:lvlJc w:val="left"/>
      <w:pPr>
        <w:tabs>
          <w:tab w:val="num" w:pos="0"/>
        </w:tabs>
      </w:pPr>
      <w:rPr>
        <w:rFonts w:cs="Times New Roman"/>
      </w:rPr>
    </w:lvl>
    <w:lvl w:ilvl="3">
      <w:start w:val="1"/>
      <w:numFmt w:val="decimal"/>
      <w:pStyle w:val="Heading4"/>
      <w:lvlText w:val="%1.%2.%3.%4"/>
      <w:lvlJc w:val="left"/>
      <w:pPr>
        <w:tabs>
          <w:tab w:val="num" w:pos="0"/>
        </w:tabs>
      </w:pPr>
      <w:rPr>
        <w:rFonts w:cs="Times New Roman"/>
      </w:rPr>
    </w:lvl>
    <w:lvl w:ilvl="4">
      <w:start w:val="1"/>
      <w:numFmt w:val="decimal"/>
      <w:pStyle w:val="Heading5"/>
      <w:lvlText w:val="%1.%2.%3.%4.%5"/>
      <w:lvlJc w:val="left"/>
      <w:pPr>
        <w:tabs>
          <w:tab w:val="num" w:pos="0"/>
        </w:tabs>
      </w:pPr>
      <w:rPr>
        <w:rFonts w:cs="Times New Roman"/>
      </w:rPr>
    </w:lvl>
    <w:lvl w:ilvl="5">
      <w:start w:val="1"/>
      <w:numFmt w:val="decimal"/>
      <w:pStyle w:val="Heading6"/>
      <w:lvlText w:val="%1.%2.%3.%4.%5.%6"/>
      <w:lvlJc w:val="left"/>
      <w:pPr>
        <w:tabs>
          <w:tab w:val="num" w:pos="0"/>
        </w:tabs>
      </w:pPr>
      <w:rPr>
        <w:rFonts w:cs="Times New Roman"/>
      </w:rPr>
    </w:lvl>
    <w:lvl w:ilvl="6">
      <w:start w:val="1"/>
      <w:numFmt w:val="decimal"/>
      <w:pStyle w:val="Heading7"/>
      <w:lvlText w:val="%1.%2.%3.%4.%5.%6.%7"/>
      <w:lvlJc w:val="left"/>
      <w:pPr>
        <w:tabs>
          <w:tab w:val="num" w:pos="0"/>
        </w:tabs>
      </w:pPr>
      <w:rPr>
        <w:rFonts w:cs="Times New Roman"/>
      </w:rPr>
    </w:lvl>
    <w:lvl w:ilvl="7">
      <w:start w:val="1"/>
      <w:numFmt w:val="decimal"/>
      <w:pStyle w:val="Heading8"/>
      <w:lvlText w:val="%1.%2.%3.%4.%5.%6.%7.%8"/>
      <w:lvlJc w:val="left"/>
      <w:pPr>
        <w:tabs>
          <w:tab w:val="num" w:pos="0"/>
        </w:tabs>
      </w:pPr>
      <w:rPr>
        <w:rFonts w:cs="Times New Roman"/>
      </w:rPr>
    </w:lvl>
    <w:lvl w:ilvl="8">
      <w:start w:val="1"/>
      <w:numFmt w:val="decimal"/>
      <w:pStyle w:val="Heading9"/>
      <w:lvlText w:val="%1.%2.%3.%4.%5.%6.%7.%8.%9"/>
      <w:lvlJc w:val="left"/>
      <w:pPr>
        <w:tabs>
          <w:tab w:val="num" w:pos="0"/>
        </w:tabs>
      </w:pPr>
      <w:rPr>
        <w:rFonts w:cs="Times New Roman"/>
      </w:rPr>
    </w:lvl>
  </w:abstractNum>
  <w:abstractNum w:abstractNumId="11" w15:restartNumberingAfterBreak="0">
    <w:nsid w:val="00000002"/>
    <w:multiLevelType w:val="singleLevel"/>
    <w:tmpl w:val="D84EAC98"/>
    <w:name w:val="WW8Num2"/>
    <w:lvl w:ilvl="0">
      <w:start w:val="1"/>
      <w:numFmt w:val="decimal"/>
      <w:pStyle w:val="Reference"/>
      <w:lvlText w:val="[%1]"/>
      <w:lvlJc w:val="left"/>
      <w:pPr>
        <w:tabs>
          <w:tab w:val="num" w:pos="170"/>
        </w:tabs>
        <w:ind w:left="397" w:hanging="397"/>
      </w:pPr>
      <w:rPr>
        <w:rFonts w:cs="Times New Roman"/>
      </w:rPr>
    </w:lvl>
  </w:abstractNum>
  <w:abstractNum w:abstractNumId="12" w15:restartNumberingAfterBreak="0">
    <w:nsid w:val="00000003"/>
    <w:multiLevelType w:val="singleLevel"/>
    <w:tmpl w:val="00000003"/>
    <w:name w:val="WW8Num3"/>
    <w:lvl w:ilvl="0">
      <w:start w:val="1"/>
      <w:numFmt w:val="decimal"/>
      <w:pStyle w:val="NumItem"/>
      <w:lvlText w:val="%1."/>
      <w:lvlJc w:val="left"/>
      <w:pPr>
        <w:tabs>
          <w:tab w:val="num" w:pos="360"/>
        </w:tabs>
        <w:ind w:left="360" w:hanging="360"/>
      </w:pPr>
      <w:rPr>
        <w:rFonts w:cs="Times New Roman"/>
      </w:rPr>
    </w:lvl>
  </w:abstractNum>
  <w:abstractNum w:abstractNumId="1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4" w15:restartNumberingAfterBreak="0">
    <w:nsid w:val="00000005"/>
    <w:multiLevelType w:val="multilevel"/>
    <w:tmpl w:val="00000005"/>
    <w:name w:val="WW8Num5"/>
    <w:lvl w:ilvl="0">
      <w:start w:val="1"/>
      <w:numFmt w:val="none"/>
      <w:pStyle w:val="ListBullet"/>
      <w:suff w:val="nothing"/>
      <w:lvlText w:val=""/>
      <w:lvlJc w:val="left"/>
      <w:pPr>
        <w:tabs>
          <w:tab w:val="num" w:pos="0"/>
        </w:tabs>
        <w:ind w:left="288" w:hanging="288"/>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5" w15:restartNumberingAfterBreak="0">
    <w:nsid w:val="00000006"/>
    <w:multiLevelType w:val="multilevel"/>
    <w:tmpl w:val="D2B06AE0"/>
    <w:name w:val="WW8Num6"/>
    <w:lvl w:ilvl="0">
      <w:numFmt w:val="none"/>
      <w:pStyle w:val="ListNumber"/>
      <w:lvlText w:val=""/>
      <w:lvlJc w:val="left"/>
      <w:pPr>
        <w:tabs>
          <w:tab w:val="num" w:pos="360"/>
        </w:tabs>
      </w:p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6" w15:restartNumberingAfterBreak="0">
    <w:nsid w:val="00000007"/>
    <w:multiLevelType w:val="multilevel"/>
    <w:tmpl w:val="00000007"/>
    <w:name w:val="WW8Num7"/>
    <w:lvl w:ilvl="0">
      <w:start w:val="1"/>
      <w:numFmt w:val="none"/>
      <w:pStyle w:val="ListContinue"/>
      <w:suff w:val="nothing"/>
      <w:lvlText w:val=""/>
      <w:lvlJc w:val="left"/>
      <w:pPr>
        <w:tabs>
          <w:tab w:val="num" w:pos="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7" w15:restartNumberingAfterBreak="0">
    <w:nsid w:val="00000008"/>
    <w:multiLevelType w:val="multilevel"/>
    <w:tmpl w:val="7EDEA090"/>
    <w:name w:val="WW8Num8"/>
    <w:lvl w:ilvl="0">
      <w:numFmt w:val="none"/>
      <w:pStyle w:val="ListNumber5"/>
      <w:lvlText w:val=""/>
      <w:lvlJc w:val="left"/>
      <w:pPr>
        <w:tabs>
          <w:tab w:val="num" w:pos="360"/>
        </w:tabs>
      </w:p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8" w15:restartNumberingAfterBreak="0">
    <w:nsid w:val="00000009"/>
    <w:multiLevelType w:val="multilevel"/>
    <w:tmpl w:val="41244F9A"/>
    <w:name w:val="WW8Num9"/>
    <w:lvl w:ilvl="0">
      <w:numFmt w:val="none"/>
      <w:pStyle w:val="ListNumber4"/>
      <w:lvlText w:val=""/>
      <w:lvlJc w:val="left"/>
      <w:pPr>
        <w:tabs>
          <w:tab w:val="num" w:pos="360"/>
        </w:tabs>
      </w:p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9" w15:restartNumberingAfterBreak="0">
    <w:nsid w:val="0000000A"/>
    <w:multiLevelType w:val="multilevel"/>
    <w:tmpl w:val="31BEC0AA"/>
    <w:name w:val="WW8Num10"/>
    <w:lvl w:ilvl="0">
      <w:numFmt w:val="none"/>
      <w:pStyle w:val="ListNumber3"/>
      <w:lvlText w:val=""/>
      <w:lvlJc w:val="left"/>
      <w:pPr>
        <w:tabs>
          <w:tab w:val="num" w:pos="360"/>
        </w:tabs>
      </w:p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0" w15:restartNumberingAfterBreak="0">
    <w:nsid w:val="0000000B"/>
    <w:multiLevelType w:val="multilevel"/>
    <w:tmpl w:val="B1A69B18"/>
    <w:name w:val="WW8Num11"/>
    <w:lvl w:ilvl="0">
      <w:numFmt w:val="none"/>
      <w:pStyle w:val="ListNumber2"/>
      <w:lvlText w:val=""/>
      <w:lvlJc w:val="left"/>
      <w:pPr>
        <w:tabs>
          <w:tab w:val="num" w:pos="360"/>
        </w:tabs>
      </w:p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1" w15:restartNumberingAfterBreak="0">
    <w:nsid w:val="0000000C"/>
    <w:multiLevelType w:val="multilevel"/>
    <w:tmpl w:val="0000000C"/>
    <w:name w:val="WW8Num12"/>
    <w:lvl w:ilvl="0">
      <w:start w:val="1"/>
      <w:numFmt w:val="none"/>
      <w:pStyle w:val="ListBullet5"/>
      <w:suff w:val="nothing"/>
      <w:lvlText w:val=""/>
      <w:lvlJc w:val="left"/>
      <w:pPr>
        <w:tabs>
          <w:tab w:val="num" w:pos="0"/>
        </w:tabs>
        <w:ind w:left="288" w:hanging="288"/>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2" w15:restartNumberingAfterBreak="0">
    <w:nsid w:val="0000000D"/>
    <w:multiLevelType w:val="multilevel"/>
    <w:tmpl w:val="0000000D"/>
    <w:name w:val="WW8Num13"/>
    <w:lvl w:ilvl="0">
      <w:start w:val="1"/>
      <w:numFmt w:val="none"/>
      <w:pStyle w:val="ListBullet4"/>
      <w:suff w:val="nothing"/>
      <w:lvlText w:val=""/>
      <w:lvlJc w:val="left"/>
      <w:pPr>
        <w:tabs>
          <w:tab w:val="num" w:pos="0"/>
        </w:tabs>
        <w:ind w:left="288" w:hanging="288"/>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3" w15:restartNumberingAfterBreak="0">
    <w:nsid w:val="0000000E"/>
    <w:multiLevelType w:val="multilevel"/>
    <w:tmpl w:val="0000000E"/>
    <w:name w:val="WW8Num14"/>
    <w:lvl w:ilvl="0">
      <w:start w:val="1"/>
      <w:numFmt w:val="none"/>
      <w:pStyle w:val="ListBullet2"/>
      <w:suff w:val="nothing"/>
      <w:lvlText w:val=""/>
      <w:lvlJc w:val="left"/>
      <w:pPr>
        <w:tabs>
          <w:tab w:val="num" w:pos="0"/>
        </w:tabs>
        <w:ind w:left="288" w:hanging="288"/>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4" w15:restartNumberingAfterBreak="0">
    <w:nsid w:val="0000000F"/>
    <w:multiLevelType w:val="multilevel"/>
    <w:tmpl w:val="0000000F"/>
    <w:name w:val="WW8Num15"/>
    <w:lvl w:ilvl="0">
      <w:start w:val="1"/>
      <w:numFmt w:val="none"/>
      <w:pStyle w:val="Item"/>
      <w:suff w:val="nothing"/>
      <w:lvlText w:val=""/>
      <w:lvlJc w:val="left"/>
      <w:pPr>
        <w:tabs>
          <w:tab w:val="num" w:pos="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5" w15:restartNumberingAfterBreak="0">
    <w:nsid w:val="1B095CCD"/>
    <w:multiLevelType w:val="hybridMultilevel"/>
    <w:tmpl w:val="F4D07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embedSystemFonts/>
  <w:mirrorMargins/>
  <w:proofState w:spelling="clean" w:grammar="clean"/>
  <w:defaultTabStop w:val="720"/>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1D5"/>
    <w:rsid w:val="000B6E5C"/>
    <w:rsid w:val="000C5980"/>
    <w:rsid w:val="000C6B8C"/>
    <w:rsid w:val="000E2ED1"/>
    <w:rsid w:val="00110846"/>
    <w:rsid w:val="001B6D71"/>
    <w:rsid w:val="001C17A7"/>
    <w:rsid w:val="001E2A12"/>
    <w:rsid w:val="00283ED7"/>
    <w:rsid w:val="002B2BF9"/>
    <w:rsid w:val="002B4BB3"/>
    <w:rsid w:val="00325428"/>
    <w:rsid w:val="00325BF5"/>
    <w:rsid w:val="0033637B"/>
    <w:rsid w:val="00345EB9"/>
    <w:rsid w:val="003960C5"/>
    <w:rsid w:val="003C02F1"/>
    <w:rsid w:val="00416E23"/>
    <w:rsid w:val="004214BD"/>
    <w:rsid w:val="00471B9C"/>
    <w:rsid w:val="00480E7E"/>
    <w:rsid w:val="004D5A99"/>
    <w:rsid w:val="004F6773"/>
    <w:rsid w:val="00517B88"/>
    <w:rsid w:val="005339FD"/>
    <w:rsid w:val="00554F75"/>
    <w:rsid w:val="00564E56"/>
    <w:rsid w:val="00575834"/>
    <w:rsid w:val="005B7905"/>
    <w:rsid w:val="0060520E"/>
    <w:rsid w:val="0062284A"/>
    <w:rsid w:val="00633122"/>
    <w:rsid w:val="0064218A"/>
    <w:rsid w:val="00677FFA"/>
    <w:rsid w:val="0068454C"/>
    <w:rsid w:val="00686631"/>
    <w:rsid w:val="006A71D5"/>
    <w:rsid w:val="00707839"/>
    <w:rsid w:val="00763CC2"/>
    <w:rsid w:val="00790E44"/>
    <w:rsid w:val="007B2538"/>
    <w:rsid w:val="007C5842"/>
    <w:rsid w:val="008256CC"/>
    <w:rsid w:val="008D1747"/>
    <w:rsid w:val="008E463C"/>
    <w:rsid w:val="00910C41"/>
    <w:rsid w:val="009172EE"/>
    <w:rsid w:val="009368AA"/>
    <w:rsid w:val="00994F32"/>
    <w:rsid w:val="009B077F"/>
    <w:rsid w:val="009D20A9"/>
    <w:rsid w:val="009F4CB3"/>
    <w:rsid w:val="00A178D7"/>
    <w:rsid w:val="00A370A1"/>
    <w:rsid w:val="00A42CA7"/>
    <w:rsid w:val="00A94E05"/>
    <w:rsid w:val="00AB7C66"/>
    <w:rsid w:val="00B10A70"/>
    <w:rsid w:val="00B63FE3"/>
    <w:rsid w:val="00B76D17"/>
    <w:rsid w:val="00BB2B0F"/>
    <w:rsid w:val="00BD2A66"/>
    <w:rsid w:val="00BF2BCA"/>
    <w:rsid w:val="00C26A42"/>
    <w:rsid w:val="00C34399"/>
    <w:rsid w:val="00C66551"/>
    <w:rsid w:val="00C672CE"/>
    <w:rsid w:val="00CA5382"/>
    <w:rsid w:val="00CE2D7B"/>
    <w:rsid w:val="00D114B7"/>
    <w:rsid w:val="00D369F9"/>
    <w:rsid w:val="00D74B05"/>
    <w:rsid w:val="00D91F06"/>
    <w:rsid w:val="00D92231"/>
    <w:rsid w:val="00DD6357"/>
    <w:rsid w:val="00DE7133"/>
    <w:rsid w:val="00E83DAF"/>
    <w:rsid w:val="00EA427B"/>
    <w:rsid w:val="00EC2AA6"/>
    <w:rsid w:val="00EE239B"/>
    <w:rsid w:val="00F074CD"/>
    <w:rsid w:val="00F2637F"/>
    <w:rsid w:val="00F529E6"/>
    <w:rsid w:val="00FD1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BA3064"/>
  <w14:defaultImageDpi w14:val="300"/>
  <w15:chartTrackingRefBased/>
  <w15:docId w15:val="{855A5DD3-2E95-2340-97D7-144C64CA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note text" w:qFormat="1"/>
    <w:lsdException w:name="caption" w:locked="1" w:qFormat="1"/>
    <w:lsdException w:name="Title" w:locked="1" w:qFormat="1"/>
    <w:lsdException w:name="Default Paragraph Font" w:locked="1"/>
    <w:lsdException w:name="Body Text" w:qFormat="1"/>
    <w:lsdException w:name="Subtitle" w:locked="1" w:qFormat="1"/>
    <w:lsdException w:name="Body Text 2" w:qFormat="1"/>
    <w:lsdException w:name="Hyperlink" w:qFormat="1"/>
    <w:lsdException w:name="Strong" w:locked="1" w:qFormat="1"/>
    <w:lsdException w:name="Emphasis" w:locked="1" w:qFormat="1"/>
    <w:lsdException w:name="Table Grid" w:lock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lsdException w:name="Plain Table 4" w:uiPriority="21"/>
    <w:lsdException w:name="Plain Table 5" w:uiPriority="31"/>
    <w:lsdException w:name="Grid Table Light" w:uiPriority="32"/>
    <w:lsdException w:name="Grid Table 1 Light" w:uiPriority="33"/>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pPr>
      <w:jc w:val="both"/>
    </w:pPr>
    <w:rPr>
      <w:rFonts w:eastAsia="MS Mincho"/>
      <w:lang w:eastAsia="ar-SA"/>
    </w:rPr>
  </w:style>
  <w:style w:type="paragraph" w:styleId="Heading1">
    <w:name w:val="heading 1"/>
    <w:basedOn w:val="Normal"/>
    <w:next w:val="BodyText"/>
    <w:qFormat/>
    <w:rsid w:val="00D114B7"/>
    <w:pPr>
      <w:keepNext/>
      <w:spacing w:before="300" w:after="260"/>
      <w:jc w:val="center"/>
      <w:outlineLvl w:val="0"/>
    </w:pPr>
    <w:rPr>
      <w:b/>
    </w:rPr>
  </w:style>
  <w:style w:type="paragraph" w:styleId="Heading2">
    <w:name w:val="heading 2"/>
    <w:basedOn w:val="Normal"/>
    <w:next w:val="BodyText"/>
    <w:qFormat/>
    <w:rsid w:val="00D114B7"/>
    <w:pPr>
      <w:keepNext/>
      <w:spacing w:before="300" w:after="180"/>
      <w:outlineLvl w:val="1"/>
    </w:pPr>
    <w:rPr>
      <w:b/>
      <w:sz w:val="18"/>
    </w:rPr>
  </w:style>
  <w:style w:type="paragraph" w:styleId="Heading3">
    <w:name w:val="heading 3"/>
    <w:basedOn w:val="Normal"/>
    <w:next w:val="Normal"/>
    <w:qFormat/>
    <w:rsid w:val="00D114B7"/>
    <w:pPr>
      <w:keepNext/>
      <w:spacing w:before="300" w:after="180"/>
      <w:outlineLvl w:val="2"/>
    </w:pPr>
    <w:rPr>
      <w:i/>
      <w:sz w:val="18"/>
    </w:rPr>
  </w:style>
  <w:style w:type="paragraph" w:styleId="Heading4">
    <w:name w:val="heading 4"/>
    <w:basedOn w:val="Normal"/>
    <w:next w:val="Normal"/>
    <w:qFormat/>
    <w:rsid w:val="00D114B7"/>
    <w:pPr>
      <w:keepNext/>
      <w:numPr>
        <w:ilvl w:val="3"/>
        <w:numId w:val="11"/>
      </w:numPr>
      <w:spacing w:before="240" w:after="60"/>
      <w:outlineLvl w:val="3"/>
    </w:pPr>
    <w:rPr>
      <w:b/>
      <w:i/>
      <w:sz w:val="18"/>
    </w:rPr>
  </w:style>
  <w:style w:type="paragraph" w:styleId="Heading5">
    <w:name w:val="heading 5"/>
    <w:basedOn w:val="Normal"/>
    <w:next w:val="Normal"/>
    <w:qFormat/>
    <w:rsid w:val="00D114B7"/>
    <w:pPr>
      <w:numPr>
        <w:ilvl w:val="4"/>
        <w:numId w:val="11"/>
      </w:numPr>
      <w:spacing w:before="240" w:after="60"/>
      <w:outlineLvl w:val="4"/>
    </w:pPr>
    <w:rPr>
      <w:sz w:val="18"/>
    </w:rPr>
  </w:style>
  <w:style w:type="paragraph" w:styleId="Heading6">
    <w:name w:val="heading 6"/>
    <w:basedOn w:val="Normal"/>
    <w:next w:val="Normal"/>
    <w:qFormat/>
    <w:rsid w:val="00D114B7"/>
    <w:pPr>
      <w:numPr>
        <w:ilvl w:val="5"/>
        <w:numId w:val="11"/>
      </w:numPr>
      <w:spacing w:before="240" w:after="60"/>
      <w:outlineLvl w:val="5"/>
    </w:pPr>
    <w:rPr>
      <w:rFonts w:ascii="Arial" w:hAnsi="Arial"/>
      <w:i/>
      <w:sz w:val="22"/>
    </w:rPr>
  </w:style>
  <w:style w:type="paragraph" w:styleId="Heading7">
    <w:name w:val="heading 7"/>
    <w:basedOn w:val="Normal"/>
    <w:next w:val="Normal"/>
    <w:qFormat/>
    <w:rsid w:val="00D114B7"/>
    <w:pPr>
      <w:numPr>
        <w:ilvl w:val="6"/>
        <w:numId w:val="11"/>
      </w:numPr>
      <w:spacing w:before="240" w:after="60"/>
      <w:outlineLvl w:val="6"/>
    </w:pPr>
    <w:rPr>
      <w:rFonts w:ascii="Arial" w:hAnsi="Arial"/>
    </w:rPr>
  </w:style>
  <w:style w:type="paragraph" w:styleId="Heading8">
    <w:name w:val="heading 8"/>
    <w:basedOn w:val="Normal"/>
    <w:next w:val="Normal"/>
    <w:qFormat/>
    <w:rsid w:val="00D114B7"/>
    <w:pPr>
      <w:numPr>
        <w:ilvl w:val="7"/>
        <w:numId w:val="11"/>
      </w:numPr>
      <w:spacing w:before="240" w:after="60"/>
      <w:outlineLvl w:val="7"/>
    </w:pPr>
    <w:rPr>
      <w:rFonts w:ascii="Arial" w:hAnsi="Arial"/>
      <w:i/>
    </w:rPr>
  </w:style>
  <w:style w:type="paragraph" w:styleId="Heading9">
    <w:name w:val="heading 9"/>
    <w:basedOn w:val="Normal"/>
    <w:next w:val="Normal"/>
    <w:qFormat/>
    <w:rsid w:val="00D114B7"/>
    <w:pPr>
      <w:numPr>
        <w:ilvl w:val="8"/>
        <w:numId w:val="11"/>
      </w:numPr>
      <w:spacing w:before="240" w:after="60"/>
      <w:outlineLvl w:val="8"/>
    </w:pPr>
    <w:rPr>
      <w:rFonts w:ascii="Arial" w:hAnsi="Arial"/>
      <w:i/>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next w:val="BodyText-Next"/>
    <w:link w:val="BodyTextChar"/>
    <w:qFormat/>
    <w:rsid w:val="00D114B7"/>
  </w:style>
  <w:style w:type="paragraph" w:customStyle="1" w:styleId="BodyText-Next">
    <w:name w:val="Body Text - Next"/>
    <w:basedOn w:val="BodyText"/>
    <w:rsid w:val="00283ED7"/>
    <w:pPr>
      <w:spacing w:line="252" w:lineRule="auto"/>
      <w:ind w:firstLine="227"/>
    </w:pPr>
  </w:style>
  <w:style w:type="character" w:customStyle="1" w:styleId="BodyTextChar">
    <w:name w:val="Body Text Char"/>
    <w:link w:val="BodyText"/>
    <w:rsid w:val="00283ED7"/>
    <w:rPr>
      <w:rFonts w:eastAsia="MS Mincho"/>
      <w:lang w:eastAsia="ar-SA"/>
    </w:rPr>
  </w:style>
  <w:style w:type="paragraph" w:customStyle="1" w:styleId="AbstractText">
    <w:name w:val="Abstract Text"/>
    <w:basedOn w:val="Abstract"/>
    <w:qFormat/>
    <w:rsid w:val="00283ED7"/>
    <w:rPr>
      <w:i/>
    </w:rPr>
  </w:style>
  <w:style w:type="paragraph" w:customStyle="1" w:styleId="Abstract">
    <w:name w:val="Abstract"/>
    <w:basedOn w:val="BodyText"/>
    <w:next w:val="BodyText"/>
    <w:rsid w:val="00D114B7"/>
  </w:style>
  <w:style w:type="character" w:customStyle="1" w:styleId="WW-Absatz-Standardschriftart">
    <w:name w:val="WW-Absatz-Standardschriftart"/>
    <w:rsid w:val="00D114B7"/>
  </w:style>
  <w:style w:type="character" w:customStyle="1" w:styleId="WW-Absatz-Standardschriftart1">
    <w:name w:val="WW-Absatz-Standardschriftart1"/>
    <w:rsid w:val="00D114B7"/>
  </w:style>
  <w:style w:type="character" w:customStyle="1" w:styleId="WW-Absatz-Standardschriftart11">
    <w:name w:val="WW-Absatz-Standardschriftart11"/>
    <w:rsid w:val="00D114B7"/>
  </w:style>
  <w:style w:type="character" w:customStyle="1" w:styleId="WW-Absatz-Standardschriftart111">
    <w:name w:val="WW-Absatz-Standardschriftart111"/>
    <w:rsid w:val="00D114B7"/>
  </w:style>
  <w:style w:type="character" w:customStyle="1" w:styleId="WW-Absatz-Standardschriftart1111">
    <w:name w:val="WW-Absatz-Standardschriftart1111"/>
    <w:rsid w:val="00D114B7"/>
  </w:style>
  <w:style w:type="character" w:customStyle="1" w:styleId="WW-Absatz-Standardschriftart11111">
    <w:name w:val="WW-Absatz-Standardschriftart11111"/>
    <w:rsid w:val="00D114B7"/>
  </w:style>
  <w:style w:type="character" w:customStyle="1" w:styleId="EndnoteCharacters">
    <w:name w:val="Endnote Characters"/>
    <w:rsid w:val="00D114B7"/>
    <w:rPr>
      <w:rFonts w:cs="Times New Roman"/>
      <w:vertAlign w:val="superscript"/>
    </w:rPr>
  </w:style>
  <w:style w:type="character" w:customStyle="1" w:styleId="FootnoteCharacters">
    <w:name w:val="Footnote Characters"/>
    <w:rsid w:val="00D114B7"/>
    <w:rPr>
      <w:rFonts w:cs="Times New Roman"/>
      <w:vertAlign w:val="superscript"/>
    </w:rPr>
  </w:style>
  <w:style w:type="character" w:styleId="PageNumber">
    <w:name w:val="page number"/>
    <w:rsid w:val="00D114B7"/>
    <w:rPr>
      <w:rFonts w:cs="Times New Roman"/>
    </w:rPr>
  </w:style>
  <w:style w:type="character" w:customStyle="1" w:styleId="Superscript">
    <w:name w:val="Superscript"/>
    <w:rsid w:val="00D114B7"/>
    <w:rPr>
      <w:vertAlign w:val="superscript"/>
    </w:rPr>
  </w:style>
  <w:style w:type="character" w:styleId="Emphasis">
    <w:name w:val="Emphasis"/>
    <w:qFormat/>
    <w:rsid w:val="00D114B7"/>
    <w:rPr>
      <w:rFonts w:cs="Times New Roman"/>
      <w:i/>
    </w:rPr>
  </w:style>
  <w:style w:type="character" w:styleId="Hyperlink">
    <w:name w:val="Hyperlink"/>
    <w:qFormat/>
    <w:rsid w:val="00D114B7"/>
    <w:rPr>
      <w:rFonts w:ascii="Liberation Mono" w:hAnsi="Liberation Mono" w:cs="Times New Roman"/>
      <w:color w:val="000000"/>
      <w:sz w:val="20"/>
      <w:u w:val="none"/>
    </w:rPr>
  </w:style>
  <w:style w:type="character" w:customStyle="1" w:styleId="Typewriter">
    <w:name w:val="Typewriter"/>
    <w:rsid w:val="00D114B7"/>
    <w:rPr>
      <w:rFonts w:ascii="Courier New" w:hAnsi="Courier New"/>
    </w:rPr>
  </w:style>
  <w:style w:type="character" w:customStyle="1" w:styleId="Italics">
    <w:name w:val="Italics"/>
    <w:rsid w:val="00D114B7"/>
    <w:rPr>
      <w:i/>
    </w:rPr>
  </w:style>
  <w:style w:type="character" w:styleId="FollowedHyperlink">
    <w:name w:val="FollowedHyperlink"/>
    <w:rsid w:val="00D114B7"/>
    <w:rPr>
      <w:rFonts w:cs="Times New Roman"/>
      <w:color w:val="800080"/>
      <w:u w:val="single"/>
    </w:rPr>
  </w:style>
  <w:style w:type="character" w:styleId="FootnoteReference">
    <w:name w:val="footnote reference"/>
    <w:rsid w:val="00D114B7"/>
    <w:rPr>
      <w:vertAlign w:val="superscript"/>
    </w:rPr>
  </w:style>
  <w:style w:type="character" w:styleId="EndnoteReference">
    <w:name w:val="endnote reference"/>
    <w:rsid w:val="00D114B7"/>
    <w:rPr>
      <w:vertAlign w:val="superscript"/>
    </w:rPr>
  </w:style>
  <w:style w:type="paragraph" w:customStyle="1" w:styleId="Heading">
    <w:name w:val="Heading"/>
    <w:basedOn w:val="Normal"/>
    <w:next w:val="BodyText"/>
    <w:rsid w:val="00D114B7"/>
    <w:pPr>
      <w:keepNext/>
      <w:spacing w:before="240" w:after="120"/>
    </w:pPr>
    <w:rPr>
      <w:rFonts w:ascii="Liberation Sans" w:eastAsia="Times New Roman" w:hAnsi="Liberation Sans" w:cs="DejaVu Sans"/>
      <w:sz w:val="28"/>
      <w:szCs w:val="28"/>
    </w:rPr>
  </w:style>
  <w:style w:type="paragraph" w:styleId="List">
    <w:name w:val="List"/>
    <w:basedOn w:val="Normal"/>
    <w:rsid w:val="00D114B7"/>
    <w:pPr>
      <w:ind w:left="360" w:hanging="360"/>
    </w:pPr>
  </w:style>
  <w:style w:type="paragraph" w:styleId="Caption">
    <w:name w:val="caption"/>
    <w:basedOn w:val="Normal"/>
    <w:next w:val="Normal"/>
    <w:qFormat/>
    <w:rsid w:val="00D114B7"/>
    <w:pPr>
      <w:spacing w:before="120" w:after="120"/>
      <w:ind w:left="288" w:right="288"/>
    </w:pPr>
    <w:rPr>
      <w:sz w:val="18"/>
    </w:rPr>
  </w:style>
  <w:style w:type="paragraph" w:customStyle="1" w:styleId="Index">
    <w:name w:val="Index"/>
    <w:basedOn w:val="Normal"/>
    <w:rsid w:val="00D114B7"/>
    <w:pPr>
      <w:suppressLineNumbers/>
    </w:pPr>
  </w:style>
  <w:style w:type="paragraph" w:customStyle="1" w:styleId="FootnoteBase">
    <w:name w:val="Footnote Base"/>
    <w:basedOn w:val="Normal"/>
    <w:rsid w:val="00D114B7"/>
    <w:pPr>
      <w:tabs>
        <w:tab w:val="left" w:pos="187"/>
      </w:tabs>
      <w:spacing w:line="220" w:lineRule="exact"/>
      <w:ind w:left="187" w:hanging="187"/>
    </w:pPr>
    <w:rPr>
      <w:sz w:val="18"/>
    </w:rPr>
  </w:style>
  <w:style w:type="paragraph" w:customStyle="1" w:styleId="BlockQuotation">
    <w:name w:val="Block Quotation"/>
    <w:basedOn w:val="BodyText"/>
    <w:rsid w:val="00D114B7"/>
    <w:pPr>
      <w:keepLines/>
      <w:ind w:left="720" w:right="720"/>
    </w:pPr>
    <w:rPr>
      <w:i/>
    </w:rPr>
  </w:style>
  <w:style w:type="paragraph" w:customStyle="1" w:styleId="Picture">
    <w:name w:val="Picture"/>
    <w:basedOn w:val="BodyText"/>
    <w:next w:val="Caption"/>
    <w:rsid w:val="00D114B7"/>
    <w:pPr>
      <w:keepNext/>
    </w:pPr>
  </w:style>
  <w:style w:type="paragraph" w:customStyle="1" w:styleId="URL">
    <w:name w:val="URL"/>
    <w:basedOn w:val="Normal"/>
    <w:rsid w:val="00D114B7"/>
    <w:rPr>
      <w:rFonts w:ascii="Courier" w:hAnsi="Courier"/>
      <w:lang w:val="en-GB"/>
    </w:rPr>
  </w:style>
  <w:style w:type="paragraph" w:styleId="Footer">
    <w:name w:val="footer"/>
    <w:basedOn w:val="Normal"/>
    <w:rsid w:val="00D114B7"/>
    <w:pPr>
      <w:tabs>
        <w:tab w:val="center" w:pos="4320"/>
        <w:tab w:val="right" w:pos="8640"/>
      </w:tabs>
    </w:pPr>
  </w:style>
  <w:style w:type="paragraph" w:styleId="FootnoteText">
    <w:name w:val="footnote text"/>
    <w:basedOn w:val="BodyText"/>
    <w:qFormat/>
    <w:rsid w:val="00EA427B"/>
    <w:rPr>
      <w:sz w:val="16"/>
      <w:szCs w:val="16"/>
    </w:rPr>
  </w:style>
  <w:style w:type="paragraph" w:styleId="ListBullet">
    <w:name w:val="List Bullet"/>
    <w:basedOn w:val="List"/>
    <w:rsid w:val="00D114B7"/>
    <w:pPr>
      <w:numPr>
        <w:numId w:val="15"/>
      </w:numPr>
      <w:spacing w:after="160"/>
    </w:pPr>
  </w:style>
  <w:style w:type="paragraph" w:styleId="ListNumber">
    <w:name w:val="List Number"/>
    <w:basedOn w:val="List"/>
    <w:rsid w:val="00D114B7"/>
    <w:pPr>
      <w:numPr>
        <w:numId w:val="16"/>
      </w:numPr>
      <w:spacing w:after="160"/>
    </w:pPr>
  </w:style>
  <w:style w:type="paragraph" w:styleId="MacroText">
    <w:name w:val="macro"/>
    <w:basedOn w:val="BodyText"/>
    <w:rsid w:val="00D114B7"/>
    <w:pPr>
      <w:spacing w:after="120"/>
    </w:pPr>
    <w:rPr>
      <w:rFonts w:ascii="Courier New" w:hAnsi="Courier New"/>
    </w:rPr>
  </w:style>
  <w:style w:type="paragraph" w:customStyle="1" w:styleId="Author">
    <w:name w:val="Author"/>
    <w:basedOn w:val="Normal"/>
    <w:next w:val="Normal"/>
    <w:rsid w:val="00D114B7"/>
    <w:pPr>
      <w:spacing w:before="260" w:after="260"/>
      <w:jc w:val="center"/>
    </w:pPr>
    <w:rPr>
      <w:i/>
      <w:sz w:val="24"/>
    </w:rPr>
  </w:style>
  <w:style w:type="paragraph" w:customStyle="1" w:styleId="BlockQuotationFirst">
    <w:name w:val="Block Quotation First"/>
    <w:basedOn w:val="BlockQuotation"/>
    <w:next w:val="BlockQuotation"/>
    <w:rsid w:val="00D114B7"/>
    <w:pPr>
      <w:spacing w:before="120"/>
    </w:pPr>
  </w:style>
  <w:style w:type="paragraph" w:customStyle="1" w:styleId="BlockQuotationLast">
    <w:name w:val="Block Quotation Last"/>
    <w:basedOn w:val="BlockQuotation"/>
    <w:next w:val="BodyText"/>
    <w:rsid w:val="00D114B7"/>
    <w:pPr>
      <w:spacing w:after="240"/>
    </w:pPr>
  </w:style>
  <w:style w:type="paragraph" w:customStyle="1" w:styleId="ListBulletFirst">
    <w:name w:val="List Bullet First"/>
    <w:basedOn w:val="ListBullet"/>
    <w:next w:val="ListBullet"/>
    <w:rsid w:val="00D114B7"/>
    <w:pPr>
      <w:spacing w:before="80"/>
    </w:pPr>
  </w:style>
  <w:style w:type="paragraph" w:customStyle="1" w:styleId="ListBulletLast">
    <w:name w:val="List Bullet Last"/>
    <w:basedOn w:val="ListBullet"/>
    <w:next w:val="BodyText"/>
    <w:rsid w:val="00D114B7"/>
    <w:pPr>
      <w:spacing w:after="240"/>
    </w:pPr>
  </w:style>
  <w:style w:type="paragraph" w:customStyle="1" w:styleId="ListFirst">
    <w:name w:val="List First"/>
    <w:basedOn w:val="List"/>
    <w:next w:val="List"/>
    <w:rsid w:val="00D114B7"/>
    <w:pPr>
      <w:spacing w:before="80"/>
    </w:pPr>
  </w:style>
  <w:style w:type="paragraph" w:customStyle="1" w:styleId="ListLast">
    <w:name w:val="List Last"/>
    <w:basedOn w:val="List"/>
    <w:next w:val="BodyText"/>
    <w:rsid w:val="00D114B7"/>
    <w:pPr>
      <w:spacing w:after="240"/>
    </w:pPr>
  </w:style>
  <w:style w:type="paragraph" w:customStyle="1" w:styleId="ListNumberFirst">
    <w:name w:val="List Number First"/>
    <w:basedOn w:val="ListNumber"/>
    <w:next w:val="ListNumber"/>
    <w:rsid w:val="00D114B7"/>
    <w:pPr>
      <w:spacing w:before="80"/>
    </w:pPr>
  </w:style>
  <w:style w:type="paragraph" w:customStyle="1" w:styleId="ListNumberLast">
    <w:name w:val="List Number Last"/>
    <w:basedOn w:val="ListNumber"/>
    <w:next w:val="BodyText"/>
    <w:rsid w:val="00D114B7"/>
    <w:pPr>
      <w:spacing w:after="240"/>
    </w:pPr>
  </w:style>
  <w:style w:type="paragraph" w:customStyle="1" w:styleId="HeadingBase">
    <w:name w:val="Heading Base"/>
    <w:basedOn w:val="Normal"/>
    <w:next w:val="BodyText"/>
    <w:rsid w:val="00D114B7"/>
    <w:pPr>
      <w:keepNext/>
      <w:keepLines/>
      <w:spacing w:before="240" w:after="120"/>
    </w:pPr>
    <w:rPr>
      <w:rFonts w:ascii="Arial" w:hAnsi="Arial"/>
      <w:b/>
      <w:kern w:val="1"/>
      <w:sz w:val="36"/>
    </w:rPr>
  </w:style>
  <w:style w:type="paragraph" w:customStyle="1" w:styleId="PartTitle">
    <w:name w:val="Part Title"/>
    <w:basedOn w:val="HeadingBase"/>
    <w:next w:val="PartSubtitle"/>
    <w:rsid w:val="00D114B7"/>
    <w:pPr>
      <w:spacing w:before="600"/>
      <w:jc w:val="center"/>
    </w:pPr>
  </w:style>
  <w:style w:type="paragraph" w:customStyle="1" w:styleId="PartSubtitle">
    <w:name w:val="Part Subtitle"/>
    <w:basedOn w:val="Normal"/>
    <w:next w:val="BodyText"/>
    <w:rsid w:val="00D114B7"/>
    <w:pPr>
      <w:keepNext/>
      <w:spacing w:before="360" w:after="120"/>
      <w:jc w:val="center"/>
    </w:pPr>
    <w:rPr>
      <w:rFonts w:ascii="Arial" w:hAnsi="Arial"/>
      <w:i/>
      <w:kern w:val="1"/>
      <w:sz w:val="32"/>
    </w:rPr>
  </w:style>
  <w:style w:type="paragraph" w:styleId="BodyText2">
    <w:name w:val="Body Text 2"/>
    <w:basedOn w:val="BodyText-Next"/>
    <w:link w:val="BodyText2Char"/>
    <w:qFormat/>
    <w:rsid w:val="00283ED7"/>
  </w:style>
  <w:style w:type="character" w:customStyle="1" w:styleId="BodyText2Char">
    <w:name w:val="Body Text 2 Char"/>
    <w:link w:val="BodyText2"/>
    <w:rsid w:val="00283ED7"/>
    <w:rPr>
      <w:rFonts w:eastAsia="MS Mincho"/>
      <w:lang w:eastAsia="ar-SA"/>
    </w:rPr>
  </w:style>
  <w:style w:type="paragraph" w:styleId="ListContinue">
    <w:name w:val="List Continue"/>
    <w:basedOn w:val="List"/>
    <w:rsid w:val="00D114B7"/>
    <w:pPr>
      <w:numPr>
        <w:numId w:val="17"/>
      </w:numPr>
      <w:spacing w:after="160"/>
    </w:pPr>
  </w:style>
  <w:style w:type="paragraph" w:styleId="List2">
    <w:name w:val="List 2"/>
    <w:basedOn w:val="Normal"/>
    <w:rsid w:val="00D114B7"/>
    <w:pPr>
      <w:ind w:left="720" w:hanging="360"/>
    </w:pPr>
  </w:style>
  <w:style w:type="paragraph" w:styleId="List3">
    <w:name w:val="List 3"/>
    <w:basedOn w:val="List"/>
    <w:rsid w:val="00D114B7"/>
    <w:pPr>
      <w:tabs>
        <w:tab w:val="left" w:pos="1440"/>
      </w:tabs>
      <w:ind w:left="1440"/>
    </w:pPr>
  </w:style>
  <w:style w:type="paragraph" w:styleId="List4">
    <w:name w:val="List 4"/>
    <w:basedOn w:val="List"/>
    <w:rsid w:val="00D114B7"/>
    <w:pPr>
      <w:tabs>
        <w:tab w:val="left" w:pos="1800"/>
      </w:tabs>
      <w:ind w:left="1800"/>
    </w:pPr>
  </w:style>
  <w:style w:type="paragraph" w:styleId="List5">
    <w:name w:val="List 5"/>
    <w:basedOn w:val="List"/>
    <w:rsid w:val="00D114B7"/>
    <w:pPr>
      <w:tabs>
        <w:tab w:val="left" w:pos="2160"/>
      </w:tabs>
      <w:ind w:left="2160"/>
    </w:pPr>
  </w:style>
  <w:style w:type="paragraph" w:styleId="ListNumber5">
    <w:name w:val="List Number 5"/>
    <w:basedOn w:val="ListNumber"/>
    <w:rsid w:val="00D114B7"/>
    <w:pPr>
      <w:numPr>
        <w:numId w:val="18"/>
      </w:numPr>
      <w:ind w:left="2160"/>
    </w:pPr>
  </w:style>
  <w:style w:type="paragraph" w:styleId="ListNumber4">
    <w:name w:val="List Number 4"/>
    <w:basedOn w:val="ListNumber"/>
    <w:rsid w:val="00D114B7"/>
    <w:pPr>
      <w:numPr>
        <w:numId w:val="19"/>
      </w:numPr>
      <w:ind w:left="1800"/>
    </w:pPr>
  </w:style>
  <w:style w:type="paragraph" w:styleId="ListNumber3">
    <w:name w:val="List Number 3"/>
    <w:basedOn w:val="ListNumber"/>
    <w:rsid w:val="00D114B7"/>
    <w:pPr>
      <w:numPr>
        <w:numId w:val="20"/>
      </w:numPr>
      <w:ind w:left="1440"/>
    </w:pPr>
  </w:style>
  <w:style w:type="paragraph" w:styleId="ListNumber2">
    <w:name w:val="List Number 2"/>
    <w:basedOn w:val="ListNumber"/>
    <w:rsid w:val="00D114B7"/>
    <w:pPr>
      <w:numPr>
        <w:numId w:val="21"/>
      </w:numPr>
      <w:tabs>
        <w:tab w:val="clear" w:pos="360"/>
        <w:tab w:val="num" w:pos="0"/>
      </w:tabs>
      <w:ind w:left="1080" w:hanging="420"/>
    </w:pPr>
  </w:style>
  <w:style w:type="paragraph" w:styleId="ListBullet5">
    <w:name w:val="List Bullet 5"/>
    <w:basedOn w:val="ListBullet"/>
    <w:rsid w:val="00D114B7"/>
    <w:pPr>
      <w:numPr>
        <w:numId w:val="22"/>
      </w:numPr>
      <w:tabs>
        <w:tab w:val="num" w:pos="170"/>
      </w:tabs>
      <w:ind w:left="2160" w:hanging="397"/>
    </w:pPr>
  </w:style>
  <w:style w:type="paragraph" w:styleId="ListBullet4">
    <w:name w:val="List Bullet 4"/>
    <w:basedOn w:val="ListBullet"/>
    <w:rsid w:val="00D114B7"/>
    <w:pPr>
      <w:numPr>
        <w:numId w:val="23"/>
      </w:numPr>
      <w:ind w:left="1800" w:hanging="360"/>
    </w:pPr>
  </w:style>
  <w:style w:type="paragraph" w:styleId="ListBullet3">
    <w:name w:val="List Bullet 3"/>
    <w:basedOn w:val="Normal"/>
    <w:rsid w:val="00D114B7"/>
    <w:pPr>
      <w:ind w:left="1080" w:hanging="360"/>
    </w:pPr>
  </w:style>
  <w:style w:type="paragraph" w:styleId="ListBullet2">
    <w:name w:val="List Bullet 2"/>
    <w:basedOn w:val="ListBullet"/>
    <w:rsid w:val="00D114B7"/>
    <w:pPr>
      <w:numPr>
        <w:numId w:val="24"/>
      </w:numPr>
      <w:ind w:left="1080" w:hanging="360"/>
    </w:pPr>
  </w:style>
  <w:style w:type="paragraph" w:styleId="ListContinue2">
    <w:name w:val="List Continue 2"/>
    <w:basedOn w:val="Normal"/>
    <w:rsid w:val="00D114B7"/>
    <w:pPr>
      <w:spacing w:after="120"/>
      <w:ind w:left="720"/>
    </w:pPr>
  </w:style>
  <w:style w:type="paragraph" w:customStyle="1" w:styleId="PartLabel">
    <w:name w:val="Part Label"/>
    <w:basedOn w:val="HeadingBase"/>
    <w:next w:val="Normal"/>
    <w:rsid w:val="00D114B7"/>
    <w:pPr>
      <w:spacing w:before="600" w:after="160"/>
      <w:jc w:val="center"/>
    </w:pPr>
    <w:rPr>
      <w:b w:val="0"/>
      <w:sz w:val="24"/>
      <w:u w:val="single"/>
    </w:rPr>
  </w:style>
  <w:style w:type="paragraph" w:customStyle="1" w:styleId="Address">
    <w:name w:val="Address"/>
    <w:basedOn w:val="BodyText"/>
    <w:rsid w:val="00D114B7"/>
    <w:pPr>
      <w:keepLines/>
      <w:ind w:right="4320"/>
    </w:pPr>
  </w:style>
  <w:style w:type="paragraph" w:styleId="ListContinue3">
    <w:name w:val="List Continue 3"/>
    <w:basedOn w:val="ListContinue"/>
    <w:rsid w:val="00D114B7"/>
    <w:pPr>
      <w:ind w:left="1440"/>
    </w:pPr>
  </w:style>
  <w:style w:type="paragraph" w:styleId="ListContinue4">
    <w:name w:val="List Continue 4"/>
    <w:basedOn w:val="ListContinue"/>
    <w:rsid w:val="00D114B7"/>
    <w:pPr>
      <w:ind w:left="1800"/>
    </w:pPr>
  </w:style>
  <w:style w:type="paragraph" w:styleId="ListContinue5">
    <w:name w:val="List Continue 5"/>
    <w:basedOn w:val="ListContinue"/>
    <w:rsid w:val="00D114B7"/>
    <w:pPr>
      <w:ind w:left="2160"/>
    </w:pPr>
  </w:style>
  <w:style w:type="paragraph" w:styleId="MessageHeader">
    <w:name w:val="Message Header"/>
    <w:basedOn w:val="BodyText"/>
    <w:rsid w:val="00D114B7"/>
    <w:pPr>
      <w:keepLines/>
      <w:tabs>
        <w:tab w:val="left" w:pos="3600"/>
        <w:tab w:val="left" w:pos="4680"/>
      </w:tabs>
      <w:spacing w:after="240"/>
      <w:ind w:left="1080" w:right="2880" w:hanging="1080"/>
    </w:pPr>
    <w:rPr>
      <w:rFonts w:ascii="Arial" w:hAnsi="Arial"/>
    </w:rPr>
  </w:style>
  <w:style w:type="paragraph" w:customStyle="1" w:styleId="Reference">
    <w:name w:val="Reference"/>
    <w:basedOn w:val="BodyText"/>
    <w:qFormat/>
    <w:rsid w:val="00EA427B"/>
    <w:pPr>
      <w:numPr>
        <w:numId w:val="12"/>
      </w:numPr>
      <w:suppressAutoHyphens/>
      <w:spacing w:before="120" w:line="252" w:lineRule="auto"/>
    </w:pPr>
  </w:style>
  <w:style w:type="paragraph" w:customStyle="1" w:styleId="Equation">
    <w:name w:val="Equation"/>
    <w:basedOn w:val="Normal"/>
    <w:rsid w:val="00D114B7"/>
    <w:pPr>
      <w:tabs>
        <w:tab w:val="left" w:pos="567"/>
        <w:tab w:val="right" w:pos="4678"/>
      </w:tabs>
      <w:spacing w:before="120" w:after="120"/>
      <w:jc w:val="left"/>
    </w:pPr>
    <w:rPr>
      <w:sz w:val="18"/>
    </w:rPr>
  </w:style>
  <w:style w:type="paragraph" w:customStyle="1" w:styleId="Title1">
    <w:name w:val="Title1"/>
    <w:basedOn w:val="Normal"/>
    <w:next w:val="Author"/>
    <w:qFormat/>
    <w:rsid w:val="00D114B7"/>
    <w:pPr>
      <w:spacing w:before="100"/>
      <w:ind w:left="1134" w:right="720"/>
      <w:jc w:val="center"/>
    </w:pPr>
    <w:rPr>
      <w:b/>
      <w:sz w:val="32"/>
    </w:rPr>
  </w:style>
  <w:style w:type="paragraph" w:customStyle="1" w:styleId="Item">
    <w:name w:val="Item"/>
    <w:basedOn w:val="BodyText"/>
    <w:rsid w:val="00D114B7"/>
    <w:pPr>
      <w:numPr>
        <w:numId w:val="25"/>
      </w:numPr>
      <w:ind w:right="288"/>
    </w:pPr>
  </w:style>
  <w:style w:type="paragraph" w:customStyle="1" w:styleId="NumItem">
    <w:name w:val="NumItem"/>
    <w:basedOn w:val="BodyText"/>
    <w:rsid w:val="00D114B7"/>
    <w:pPr>
      <w:numPr>
        <w:numId w:val="13"/>
      </w:numPr>
      <w:ind w:left="0" w:right="288" w:firstLine="0"/>
    </w:pPr>
  </w:style>
  <w:style w:type="paragraph" w:customStyle="1" w:styleId="Affiliation">
    <w:name w:val="Affiliation"/>
    <w:basedOn w:val="Normal"/>
    <w:rsid w:val="00D114B7"/>
    <w:pPr>
      <w:jc w:val="center"/>
    </w:pPr>
    <w:rPr>
      <w:sz w:val="24"/>
    </w:rPr>
  </w:style>
  <w:style w:type="paragraph" w:customStyle="1" w:styleId="AbstractHeading">
    <w:name w:val="AbstractHeading"/>
    <w:basedOn w:val="Abstract"/>
    <w:qFormat/>
    <w:rsid w:val="00D114B7"/>
    <w:pPr>
      <w:spacing w:after="120"/>
      <w:jc w:val="center"/>
    </w:pPr>
    <w:rPr>
      <w:b/>
      <w:sz w:val="24"/>
    </w:rPr>
  </w:style>
  <w:style w:type="paragraph" w:styleId="Header">
    <w:name w:val="header"/>
    <w:basedOn w:val="Normal"/>
    <w:rsid w:val="00D114B7"/>
    <w:pPr>
      <w:tabs>
        <w:tab w:val="center" w:pos="4153"/>
        <w:tab w:val="right" w:pos="8306"/>
      </w:tabs>
    </w:pPr>
  </w:style>
  <w:style w:type="paragraph" w:customStyle="1" w:styleId="Section">
    <w:name w:val="Section"/>
    <w:rsid w:val="00D114B7"/>
    <w:pPr>
      <w:widowControl w:val="0"/>
      <w:suppressAutoHyphens/>
      <w:autoSpaceDE w:val="0"/>
    </w:pPr>
    <w:rPr>
      <w:rFonts w:ascii="Arial" w:eastAsia="MS Mincho" w:hAnsi="Arial" w:cs="Arial"/>
      <w:b/>
      <w:bCs/>
      <w:sz w:val="44"/>
      <w:szCs w:val="44"/>
      <w:lang w:val="es-ES" w:eastAsia="ar-SA"/>
    </w:rPr>
  </w:style>
  <w:style w:type="paragraph" w:customStyle="1" w:styleId="Subsection">
    <w:name w:val="Subsection"/>
    <w:rsid w:val="00D114B7"/>
    <w:pPr>
      <w:widowControl w:val="0"/>
      <w:suppressAutoHyphens/>
      <w:autoSpaceDE w:val="0"/>
    </w:pPr>
    <w:rPr>
      <w:rFonts w:ascii="Arial" w:eastAsia="MS Mincho" w:hAnsi="Arial" w:cs="Arial"/>
      <w:b/>
      <w:bCs/>
      <w:sz w:val="36"/>
      <w:szCs w:val="36"/>
      <w:lang w:val="es-ES" w:eastAsia="ar-SA"/>
    </w:rPr>
  </w:style>
  <w:style w:type="paragraph" w:customStyle="1" w:styleId="Subsubsection">
    <w:name w:val="Subsubsection"/>
    <w:rsid w:val="00D114B7"/>
    <w:pPr>
      <w:widowControl w:val="0"/>
      <w:suppressAutoHyphens/>
      <w:autoSpaceDE w:val="0"/>
    </w:pPr>
    <w:rPr>
      <w:rFonts w:ascii="Arial" w:eastAsia="MS Mincho" w:hAnsi="Arial" w:cs="Arial"/>
      <w:b/>
      <w:bCs/>
      <w:sz w:val="28"/>
      <w:szCs w:val="28"/>
      <w:lang w:val="es-ES" w:eastAsia="ar-SA"/>
    </w:rPr>
  </w:style>
  <w:style w:type="paragraph" w:customStyle="1" w:styleId="FirstParagraph">
    <w:name w:val="First Paragraph"/>
    <w:basedOn w:val="BodyText"/>
    <w:rsid w:val="00D114B7"/>
    <w:rPr>
      <w:lang w:val="en-GB"/>
    </w:rPr>
  </w:style>
  <w:style w:type="paragraph" w:customStyle="1" w:styleId="Otherparagraphs">
    <w:name w:val="Other paragraphs"/>
    <w:basedOn w:val="BodyText"/>
    <w:rsid w:val="00D114B7"/>
    <w:pPr>
      <w:ind w:firstLine="227"/>
    </w:pPr>
    <w:rPr>
      <w:lang w:val="en-GB"/>
    </w:rPr>
  </w:style>
  <w:style w:type="paragraph" w:styleId="HTMLAddress">
    <w:name w:val="HTML Address"/>
    <w:basedOn w:val="Normal"/>
    <w:rsid w:val="00D114B7"/>
    <w:rPr>
      <w:i/>
      <w:iCs/>
    </w:rPr>
  </w:style>
  <w:style w:type="paragraph" w:styleId="HTMLPreformatted">
    <w:name w:val="HTML Preformatted"/>
    <w:basedOn w:val="Normal"/>
    <w:rsid w:val="00D114B7"/>
    <w:rPr>
      <w:rFonts w:ascii="Courier New" w:hAnsi="Courier New" w:cs="Courier New"/>
    </w:rPr>
  </w:style>
  <w:style w:type="paragraph" w:styleId="Salutation">
    <w:name w:val="Salutation"/>
    <w:basedOn w:val="Normal"/>
    <w:next w:val="Normal"/>
    <w:rsid w:val="00D114B7"/>
  </w:style>
  <w:style w:type="paragraph" w:styleId="EnvelopeAddress">
    <w:name w:val="envelope address"/>
    <w:basedOn w:val="Normal"/>
    <w:rsid w:val="00D114B7"/>
    <w:pPr>
      <w:snapToGrid w:val="0"/>
      <w:ind w:left="100"/>
    </w:pPr>
    <w:rPr>
      <w:rFonts w:ascii="Arial" w:hAnsi="Arial" w:cs="Arial"/>
      <w:sz w:val="24"/>
      <w:szCs w:val="24"/>
    </w:rPr>
  </w:style>
  <w:style w:type="paragraph" w:styleId="TableofAuthorities">
    <w:name w:val="table of authorities"/>
    <w:basedOn w:val="Normal"/>
    <w:next w:val="Normal"/>
    <w:rsid w:val="00D114B7"/>
    <w:pPr>
      <w:ind w:left="200" w:hanging="200"/>
    </w:pPr>
  </w:style>
  <w:style w:type="paragraph" w:styleId="TOAHeading">
    <w:name w:val="toa heading"/>
    <w:basedOn w:val="Normal"/>
    <w:next w:val="Normal"/>
    <w:rsid w:val="00D114B7"/>
    <w:pPr>
      <w:spacing w:before="180"/>
    </w:pPr>
    <w:rPr>
      <w:rFonts w:ascii="Arial" w:eastAsia="MS Gothic" w:hAnsi="Arial" w:cs="Arial"/>
      <w:sz w:val="24"/>
      <w:szCs w:val="24"/>
    </w:rPr>
  </w:style>
  <w:style w:type="paragraph" w:styleId="NoteHeading">
    <w:name w:val="Note Heading"/>
    <w:basedOn w:val="Normal"/>
    <w:next w:val="Normal"/>
    <w:rsid w:val="00D114B7"/>
    <w:pPr>
      <w:jc w:val="center"/>
    </w:pPr>
  </w:style>
  <w:style w:type="paragraph" w:styleId="Closing">
    <w:name w:val="Closing"/>
    <w:basedOn w:val="Normal"/>
    <w:rsid w:val="00D114B7"/>
    <w:pPr>
      <w:jc w:val="right"/>
    </w:pPr>
  </w:style>
  <w:style w:type="paragraph" w:styleId="DocumentMap">
    <w:name w:val="Document Map"/>
    <w:basedOn w:val="Normal"/>
    <w:rsid w:val="00D114B7"/>
    <w:pPr>
      <w:shd w:val="clear" w:color="auto" w:fill="000080"/>
    </w:pPr>
    <w:rPr>
      <w:rFonts w:ascii="Arial" w:eastAsia="MS Gothic" w:hAnsi="Arial"/>
    </w:rPr>
  </w:style>
  <w:style w:type="paragraph" w:styleId="EnvelopeReturn">
    <w:name w:val="envelope return"/>
    <w:basedOn w:val="Normal"/>
    <w:rsid w:val="00D114B7"/>
    <w:pPr>
      <w:snapToGrid w:val="0"/>
    </w:pPr>
    <w:rPr>
      <w:rFonts w:ascii="Arial" w:hAnsi="Arial" w:cs="Arial"/>
    </w:rPr>
  </w:style>
  <w:style w:type="paragraph" w:styleId="Index1">
    <w:name w:val="index 1"/>
    <w:basedOn w:val="Normal"/>
    <w:next w:val="Normal"/>
    <w:rsid w:val="00D114B7"/>
    <w:pPr>
      <w:ind w:left="200" w:hanging="200"/>
    </w:pPr>
  </w:style>
  <w:style w:type="paragraph" w:styleId="Index2">
    <w:name w:val="index 2"/>
    <w:basedOn w:val="Normal"/>
    <w:next w:val="Normal"/>
    <w:rsid w:val="00D114B7"/>
    <w:pPr>
      <w:ind w:left="100" w:hanging="200"/>
    </w:pPr>
  </w:style>
  <w:style w:type="paragraph" w:styleId="Index3">
    <w:name w:val="index 3"/>
    <w:basedOn w:val="Normal"/>
    <w:next w:val="Normal"/>
    <w:rsid w:val="00D114B7"/>
    <w:pPr>
      <w:ind w:left="200" w:hanging="200"/>
    </w:pPr>
  </w:style>
  <w:style w:type="paragraph" w:styleId="Index4">
    <w:name w:val="index 4"/>
    <w:basedOn w:val="Normal"/>
    <w:next w:val="Normal"/>
    <w:rsid w:val="00D114B7"/>
    <w:pPr>
      <w:ind w:left="300" w:hanging="200"/>
    </w:pPr>
  </w:style>
  <w:style w:type="paragraph" w:styleId="Index5">
    <w:name w:val="index 5"/>
    <w:basedOn w:val="Normal"/>
    <w:next w:val="Normal"/>
    <w:rsid w:val="00D114B7"/>
    <w:pPr>
      <w:ind w:left="400" w:hanging="200"/>
    </w:pPr>
  </w:style>
  <w:style w:type="paragraph" w:styleId="Index6">
    <w:name w:val="index 6"/>
    <w:basedOn w:val="Normal"/>
    <w:next w:val="Normal"/>
    <w:rsid w:val="00D114B7"/>
    <w:pPr>
      <w:ind w:left="500" w:hanging="200"/>
    </w:pPr>
  </w:style>
  <w:style w:type="paragraph" w:styleId="Index7">
    <w:name w:val="index 7"/>
    <w:basedOn w:val="Normal"/>
    <w:next w:val="Normal"/>
    <w:rsid w:val="00D114B7"/>
    <w:pPr>
      <w:ind w:left="600" w:hanging="200"/>
    </w:pPr>
  </w:style>
  <w:style w:type="paragraph" w:styleId="Index8">
    <w:name w:val="index 8"/>
    <w:basedOn w:val="Normal"/>
    <w:next w:val="Normal"/>
    <w:rsid w:val="00D114B7"/>
    <w:pPr>
      <w:ind w:left="700" w:hanging="200"/>
    </w:pPr>
  </w:style>
  <w:style w:type="paragraph" w:styleId="Index9">
    <w:name w:val="index 9"/>
    <w:basedOn w:val="Normal"/>
    <w:next w:val="Normal"/>
    <w:rsid w:val="00D114B7"/>
    <w:pPr>
      <w:ind w:left="800" w:hanging="200"/>
    </w:pPr>
  </w:style>
  <w:style w:type="paragraph" w:styleId="IndexHeading">
    <w:name w:val="index heading"/>
    <w:basedOn w:val="Normal"/>
    <w:next w:val="Index1"/>
    <w:rsid w:val="00D114B7"/>
    <w:rPr>
      <w:rFonts w:ascii="Arial" w:hAnsi="Arial" w:cs="Arial"/>
      <w:b/>
      <w:bCs/>
    </w:rPr>
  </w:style>
  <w:style w:type="paragraph" w:styleId="Signature">
    <w:name w:val="Signature"/>
    <w:basedOn w:val="Normal"/>
    <w:rsid w:val="00D114B7"/>
    <w:pPr>
      <w:jc w:val="right"/>
    </w:pPr>
  </w:style>
  <w:style w:type="paragraph" w:styleId="PlainText">
    <w:name w:val="Plain Text"/>
    <w:basedOn w:val="Normal"/>
    <w:rsid w:val="00D114B7"/>
    <w:rPr>
      <w:rFonts w:ascii="MS Mincho" w:hAnsi="MS Mincho" w:cs="Courier New"/>
      <w:sz w:val="21"/>
      <w:szCs w:val="21"/>
    </w:rPr>
  </w:style>
  <w:style w:type="paragraph" w:styleId="TableofFigures">
    <w:name w:val="table of figures"/>
    <w:basedOn w:val="Normal"/>
    <w:next w:val="Normal"/>
    <w:rsid w:val="00D114B7"/>
    <w:pPr>
      <w:ind w:left="850" w:hanging="425"/>
    </w:pPr>
  </w:style>
  <w:style w:type="paragraph" w:styleId="E-mailSignature">
    <w:name w:val="E-mail Signature"/>
    <w:basedOn w:val="Normal"/>
    <w:rsid w:val="00D114B7"/>
  </w:style>
  <w:style w:type="paragraph" w:styleId="Date">
    <w:name w:val="Date"/>
    <w:basedOn w:val="Normal"/>
    <w:next w:val="Normal"/>
    <w:rsid w:val="00D114B7"/>
  </w:style>
  <w:style w:type="paragraph" w:styleId="NormalWeb">
    <w:name w:val="Normal (Web)"/>
    <w:basedOn w:val="Normal"/>
    <w:rsid w:val="00D114B7"/>
    <w:rPr>
      <w:sz w:val="24"/>
      <w:szCs w:val="24"/>
    </w:rPr>
  </w:style>
  <w:style w:type="paragraph" w:styleId="NormalIndent">
    <w:name w:val="Normal Indent"/>
    <w:basedOn w:val="Normal"/>
    <w:rsid w:val="00D114B7"/>
    <w:pPr>
      <w:ind w:left="840"/>
    </w:pPr>
  </w:style>
  <w:style w:type="paragraph" w:styleId="Title">
    <w:name w:val="Title"/>
    <w:basedOn w:val="Normal"/>
    <w:next w:val="Subtitle"/>
    <w:qFormat/>
    <w:rsid w:val="00D114B7"/>
    <w:pPr>
      <w:spacing w:before="240" w:after="120"/>
      <w:jc w:val="center"/>
    </w:pPr>
    <w:rPr>
      <w:rFonts w:ascii="Arial" w:eastAsia="MS Gothic" w:hAnsi="Arial" w:cs="Arial"/>
      <w:sz w:val="32"/>
      <w:szCs w:val="32"/>
    </w:rPr>
  </w:style>
  <w:style w:type="paragraph" w:styleId="Subtitle">
    <w:name w:val="Subtitle"/>
    <w:basedOn w:val="Normal"/>
    <w:next w:val="BodyText"/>
    <w:qFormat/>
    <w:rsid w:val="00D114B7"/>
    <w:pPr>
      <w:jc w:val="center"/>
    </w:pPr>
    <w:rPr>
      <w:rFonts w:ascii="Arial" w:eastAsia="MS Gothic" w:hAnsi="Arial" w:cs="Arial"/>
      <w:sz w:val="24"/>
      <w:szCs w:val="24"/>
    </w:rPr>
  </w:style>
  <w:style w:type="paragraph" w:styleId="EndnoteText">
    <w:name w:val="endnote text"/>
    <w:basedOn w:val="Normal"/>
    <w:rsid w:val="00D114B7"/>
    <w:pPr>
      <w:snapToGrid w:val="0"/>
      <w:jc w:val="left"/>
    </w:pPr>
  </w:style>
  <w:style w:type="paragraph" w:styleId="TOC1">
    <w:name w:val="toc 1"/>
    <w:basedOn w:val="Normal"/>
    <w:next w:val="Normal"/>
    <w:rsid w:val="00D114B7"/>
  </w:style>
  <w:style w:type="paragraph" w:styleId="TOC2">
    <w:name w:val="toc 2"/>
    <w:basedOn w:val="Normal"/>
    <w:next w:val="Normal"/>
    <w:rsid w:val="00D114B7"/>
    <w:pPr>
      <w:ind w:left="200"/>
    </w:pPr>
  </w:style>
  <w:style w:type="paragraph" w:styleId="TOC3">
    <w:name w:val="toc 3"/>
    <w:basedOn w:val="Normal"/>
    <w:next w:val="Normal"/>
    <w:rsid w:val="00D114B7"/>
    <w:pPr>
      <w:ind w:left="400"/>
    </w:pPr>
  </w:style>
  <w:style w:type="paragraph" w:styleId="TOC4">
    <w:name w:val="toc 4"/>
    <w:basedOn w:val="Normal"/>
    <w:next w:val="Normal"/>
    <w:rsid w:val="00D114B7"/>
    <w:pPr>
      <w:ind w:left="600"/>
    </w:pPr>
  </w:style>
  <w:style w:type="paragraph" w:styleId="TOC5">
    <w:name w:val="toc 5"/>
    <w:basedOn w:val="Normal"/>
    <w:next w:val="Normal"/>
    <w:rsid w:val="00D114B7"/>
    <w:pPr>
      <w:ind w:left="800"/>
    </w:pPr>
  </w:style>
  <w:style w:type="paragraph" w:styleId="TOC6">
    <w:name w:val="toc 6"/>
    <w:basedOn w:val="Normal"/>
    <w:next w:val="Normal"/>
    <w:rsid w:val="00D114B7"/>
    <w:pPr>
      <w:ind w:left="1000"/>
    </w:pPr>
  </w:style>
  <w:style w:type="paragraph" w:styleId="TOC7">
    <w:name w:val="toc 7"/>
    <w:basedOn w:val="Normal"/>
    <w:next w:val="Normal"/>
    <w:rsid w:val="00D114B7"/>
    <w:pPr>
      <w:ind w:left="1200"/>
    </w:pPr>
  </w:style>
  <w:style w:type="paragraph" w:styleId="TOC8">
    <w:name w:val="toc 8"/>
    <w:basedOn w:val="Normal"/>
    <w:next w:val="Normal"/>
    <w:rsid w:val="00D114B7"/>
    <w:pPr>
      <w:ind w:left="1400"/>
    </w:pPr>
  </w:style>
  <w:style w:type="paragraph" w:styleId="TOC9">
    <w:name w:val="toc 9"/>
    <w:basedOn w:val="Normal"/>
    <w:next w:val="Normal"/>
    <w:rsid w:val="00D114B7"/>
    <w:pPr>
      <w:ind w:left="1600"/>
    </w:pPr>
  </w:style>
  <w:style w:type="paragraph" w:customStyle="1" w:styleId="SMCAffiliation">
    <w:name w:val="SMCAffiliation"/>
    <w:basedOn w:val="Normal"/>
    <w:rsid w:val="00D114B7"/>
    <w:pPr>
      <w:jc w:val="center"/>
    </w:pPr>
    <w:rPr>
      <w:rFonts w:ascii="Times" w:hAnsi="Times"/>
      <w:sz w:val="24"/>
      <w:lang w:val="en-GB"/>
    </w:rPr>
  </w:style>
  <w:style w:type="paragraph" w:customStyle="1" w:styleId="SMCAuthor">
    <w:name w:val="SMCAuthor"/>
    <w:basedOn w:val="SMCAffiliation"/>
    <w:next w:val="SMCAffiliation"/>
    <w:rsid w:val="00D114B7"/>
    <w:rPr>
      <w:b/>
    </w:rPr>
  </w:style>
  <w:style w:type="paragraph" w:customStyle="1" w:styleId="Third-LevelHeadinds">
    <w:name w:val="Third-Level Headinds"/>
    <w:basedOn w:val="Heading3"/>
    <w:qFormat/>
    <w:rsid w:val="00D114B7"/>
    <w:pPr>
      <w:numPr>
        <w:ilvl w:val="2"/>
        <w:numId w:val="11"/>
      </w:numPr>
      <w:spacing w:before="240" w:after="0" w:line="252" w:lineRule="auto"/>
    </w:pPr>
    <w:rPr>
      <w:rFonts w:cs="MS Mincho"/>
      <w:iCs/>
      <w:sz w:val="20"/>
    </w:rPr>
  </w:style>
  <w:style w:type="paragraph" w:customStyle="1" w:styleId="Second-LevelHeadings">
    <w:name w:val="Second-Level Headings"/>
    <w:basedOn w:val="Heading2"/>
    <w:qFormat/>
    <w:pPr>
      <w:numPr>
        <w:ilvl w:val="1"/>
        <w:numId w:val="11"/>
      </w:numPr>
      <w:spacing w:before="240" w:after="120" w:line="252" w:lineRule="auto"/>
    </w:pPr>
    <w:rPr>
      <w:rFonts w:cs="MS Mincho"/>
      <w:bCs/>
      <w:sz w:val="20"/>
    </w:rPr>
  </w:style>
  <w:style w:type="paragraph" w:customStyle="1" w:styleId="112pt6pt108li">
    <w:name w:val="スタイル 見出し 1 + すべて大文字 段落前 :  12 pt 段落後 :  6 pt 行間 :  倍数 1.08 li"/>
    <w:basedOn w:val="Heading1"/>
    <w:rsid w:val="00D114B7"/>
    <w:pPr>
      <w:spacing w:before="240" w:after="120" w:line="252" w:lineRule="auto"/>
    </w:pPr>
    <w:rPr>
      <w:rFonts w:cs="MS Mincho"/>
      <w:bCs/>
      <w:caps/>
    </w:rPr>
  </w:style>
  <w:style w:type="paragraph" w:customStyle="1" w:styleId="First-LevelHeadings">
    <w:name w:val="First-Level Headings"/>
    <w:basedOn w:val="Heading1"/>
    <w:qFormat/>
    <w:rsid w:val="00D114B7"/>
    <w:pPr>
      <w:numPr>
        <w:numId w:val="11"/>
      </w:numPr>
      <w:tabs>
        <w:tab w:val="left" w:pos="240"/>
      </w:tabs>
      <w:spacing w:before="240" w:after="120" w:line="252" w:lineRule="auto"/>
    </w:pPr>
    <w:rPr>
      <w:rFonts w:cs="MS Mincho"/>
      <w:bCs/>
      <w:caps/>
      <w:sz w:val="24"/>
    </w:rPr>
  </w:style>
  <w:style w:type="paragraph" w:customStyle="1" w:styleId="TableContents">
    <w:name w:val="Table Contents"/>
    <w:basedOn w:val="Normal"/>
    <w:rsid w:val="00D114B7"/>
    <w:pPr>
      <w:suppressLineNumbers/>
    </w:pPr>
  </w:style>
  <w:style w:type="paragraph" w:customStyle="1" w:styleId="TableHeading">
    <w:name w:val="Table Heading"/>
    <w:basedOn w:val="TableContents"/>
    <w:rsid w:val="00D114B7"/>
    <w:pPr>
      <w:jc w:val="center"/>
    </w:pPr>
    <w:rPr>
      <w:b/>
      <w:bCs/>
    </w:rPr>
  </w:style>
  <w:style w:type="paragraph" w:customStyle="1" w:styleId="Framecontents">
    <w:name w:val="Frame contents"/>
    <w:basedOn w:val="BodyText"/>
    <w:rsid w:val="00D11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F43497FE-EB8A-CD49-93A1-AE9069A06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Pages>
  <Words>951</Words>
  <Characters>5426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SMC2011 Template</vt:lpstr>
    </vt:vector>
  </TitlesOfParts>
  <Company>DEI, UNIPD</Company>
  <LinksUpToDate>false</LinksUpToDate>
  <CharactersWithSpaces>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SMC2011 Template</dc:title>
  <dc:subject>Template for the SMC2011 Conference</dc:subject>
  <dc:creator>Stefania</dc:creator>
  <cp:keywords/>
  <dc:description>adapted from the template for SMC 2010, and synchronized with the Latex template.</dc:description>
  <cp:lastModifiedBy>Lawless, Jack</cp:lastModifiedBy>
  <cp:revision>4</cp:revision>
  <cp:lastPrinted>2015-12-03T19:02:00Z</cp:lastPrinted>
  <dcterms:created xsi:type="dcterms:W3CDTF">2018-09-23T21:27:00Z</dcterms:created>
  <dcterms:modified xsi:type="dcterms:W3CDTF">2018-09-23T22:01:00Z</dcterms:modified>
</cp:coreProperties>
</file>